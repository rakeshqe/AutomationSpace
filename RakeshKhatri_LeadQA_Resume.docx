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documentparentContainer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7760"/>
        <w:gridCol w:w="4480"/>
      </w:tblGrid>
      <w:tr w:rsidR="006310B1" w14:paraId="373E7E1D" w14:textId="77777777">
        <w:trPr>
          <w:trHeight w:val="14400"/>
          <w:tblCellSpacing w:w="0" w:type="dxa"/>
        </w:trPr>
        <w:tc>
          <w:tcPr>
            <w:tcW w:w="776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tbl>
            <w:tblPr>
              <w:tblStyle w:val="divdocumentleft-table"/>
              <w:tblW w:w="5000" w:type="pct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7760"/>
            </w:tblGrid>
            <w:tr w:rsidR="006310B1" w14:paraId="65C6548F" w14:textId="77777777">
              <w:trPr>
                <w:tblCellSpacing w:w="0" w:type="dxa"/>
              </w:trPr>
              <w:tc>
                <w:tcPr>
                  <w:tcW w:w="7760" w:type="dxa"/>
                  <w:tcMar>
                    <w:top w:w="0" w:type="dxa"/>
                    <w:left w:w="160" w:type="dxa"/>
                    <w:bottom w:w="0" w:type="dxa"/>
                    <w:right w:w="120" w:type="dxa"/>
                  </w:tcMar>
                  <w:hideMark/>
                </w:tcPr>
                <w:p w14:paraId="693D3E44" w14:textId="77777777" w:rsidR="00891CCF" w:rsidRDefault="006525C4">
                  <w:pPr>
                    <w:pStyle w:val="documentname"/>
                    <w:pBdr>
                      <w:bottom w:val="none" w:sz="0" w:space="0" w:color="auto"/>
                    </w:pBdr>
                    <w:spacing w:line="720" w:lineRule="exact"/>
                    <w:ind w:left="480" w:right="360"/>
                    <w:rPr>
                      <w:rStyle w:val="divdocumentleft-box"/>
                      <w:rFonts w:ascii="Saira" w:eastAsia="Saira" w:hAnsi="Saira" w:cs="Saira"/>
                    </w:rPr>
                  </w:pPr>
                  <w:r>
                    <w:rPr>
                      <w:rStyle w:val="span"/>
                      <w:rFonts w:ascii="Saira" w:eastAsia="Saira" w:hAnsi="Saira" w:cs="Saira"/>
                    </w:rPr>
                    <w:t>Rakesh Khatri</w:t>
                  </w:r>
                </w:p>
                <w:p w14:paraId="6D8A95B6" w14:textId="77777777" w:rsidR="00891CCF" w:rsidRDefault="006525C4">
                  <w:pPr>
                    <w:pStyle w:val="documentemptyborderdiv"/>
                    <w:spacing w:before="160" w:after="600"/>
                    <w:ind w:left="480" w:right="360"/>
                    <w:rPr>
                      <w:rStyle w:val="divdocumentleft-box"/>
                      <w:rFonts w:ascii="Saira" w:eastAsia="Saira" w:hAnsi="Saira" w:cs="Saira"/>
                      <w:color w:val="46464E"/>
                    </w:rPr>
                  </w:pPr>
                  <w:r>
                    <w:rPr>
                      <w:rStyle w:val="divdocumentleft-box"/>
                      <w:rFonts w:ascii="Saira" w:eastAsia="Saira" w:hAnsi="Saira" w:cs="Saira"/>
                      <w:color w:val="46464E"/>
                    </w:rPr>
                    <w:t> </w:t>
                  </w:r>
                </w:p>
                <w:p w14:paraId="789E4D3E" w14:textId="77777777" w:rsidR="00891CCF" w:rsidRDefault="006525C4">
                  <w:pPr>
                    <w:pStyle w:val="documentsectiontitle"/>
                    <w:spacing w:before="500" w:after="200" w:line="34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sz w:val="28"/>
                      <w:szCs w:val="28"/>
                    </w:rPr>
                  </w:pPr>
                  <w:r>
                    <w:rPr>
                      <w:rStyle w:val="divdocumentleft-box"/>
                      <w:rFonts w:ascii="Saira" w:eastAsia="Saira" w:hAnsi="Saira" w:cs="Saira"/>
                      <w:sz w:val="28"/>
                      <w:szCs w:val="28"/>
                    </w:rPr>
                    <w:t>Professional Summary</w:t>
                  </w:r>
                </w:p>
                <w:p w14:paraId="6C06338A" w14:textId="44370838" w:rsidR="00891CCF" w:rsidRDefault="006525C4">
                  <w:pPr>
                    <w:pStyle w:val="p"/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divdocumentleft-box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Lead Quality Analyst</w:t>
                  </w:r>
                  <w:r w:rsidR="003C3266">
                    <w:rPr>
                      <w:rStyle w:val="divdocumentleft-box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 xml:space="preserve"> </w:t>
                  </w:r>
                  <w:r w:rsidR="00144747">
                    <w:rPr>
                      <w:rStyle w:val="divdocumentleft-box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 xml:space="preserve">Product </w:t>
                  </w:r>
                  <w:r w:rsidR="00E327A1">
                    <w:rPr>
                      <w:rStyle w:val="divdocumentleft-box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Owner with</w:t>
                  </w:r>
                  <w:r>
                    <w:rPr>
                      <w:rStyle w:val="divdocumentleft-box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 xml:space="preserve"> 8 Year of experience in Web, Mobile, Functional testing, 1 year experience in automation testing using selenium (Java</w:t>
                  </w:r>
                  <w:proofErr w:type="gramStart"/>
                  <w:r>
                    <w:rPr>
                      <w:rStyle w:val="divdocumentleft-box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) ,</w:t>
                  </w:r>
                  <w:proofErr w:type="gramEnd"/>
                  <w:r>
                    <w:rPr>
                      <w:rStyle w:val="divdocumentleft-box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 xml:space="preserve"> I am an accomplished professional seeking a challenging position that has a perfect blend of scope to innovation, technology and world class business management where I can contribute my best towards the growth of technology and as well as the organization. Seek to apply expertise to growth-oriented, dynamic position.</w:t>
                  </w:r>
                </w:p>
                <w:p w14:paraId="44F42440" w14:textId="77777777" w:rsidR="00891CCF" w:rsidRDefault="006525C4">
                  <w:pPr>
                    <w:pStyle w:val="documentsectiontitle"/>
                    <w:spacing w:before="500" w:after="200" w:line="34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sz w:val="28"/>
                      <w:szCs w:val="28"/>
                    </w:rPr>
                  </w:pPr>
                  <w:r>
                    <w:rPr>
                      <w:rStyle w:val="divdocumentleft-box"/>
                      <w:rFonts w:ascii="Saira" w:eastAsia="Saira" w:hAnsi="Saira" w:cs="Saira"/>
                      <w:sz w:val="28"/>
                      <w:szCs w:val="28"/>
                    </w:rPr>
                    <w:t>Work History</w:t>
                  </w:r>
                </w:p>
                <w:p w14:paraId="651F9379" w14:textId="77777777" w:rsidR="00891CCF" w:rsidRDefault="006525C4">
                  <w:pPr>
                    <w:pStyle w:val="documentleft-boxpaddedline"/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sz w:val="20"/>
                      <w:szCs w:val="20"/>
                    </w:rPr>
                  </w:pPr>
                  <w:r>
                    <w:rPr>
                      <w:rStyle w:val="documenttxtBold"/>
                      <w:rFonts w:ascii="Saira" w:eastAsia="Saira" w:hAnsi="Saira" w:cs="Saira"/>
                      <w:sz w:val="20"/>
                      <w:szCs w:val="20"/>
                    </w:rPr>
                    <w:t xml:space="preserve">Project 4 : Team Lead - QA </w:t>
                  </w:r>
                  <w:r>
                    <w:rPr>
                      <w:rStyle w:val="documentjobdates"/>
                      <w:rFonts w:ascii="Saira" w:eastAsia="Saira" w:hAnsi="Saira" w:cs="Saira"/>
                    </w:rPr>
                    <w:t>, 04/2019 to Current</w:t>
                  </w:r>
                </w:p>
                <w:p w14:paraId="07697C33" w14:textId="77777777" w:rsidR="00891CCF" w:rsidRDefault="006525C4">
                  <w:pPr>
                    <w:pStyle w:val="documentleft-boxpaddedline"/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sz w:val="20"/>
                      <w:szCs w:val="20"/>
                    </w:rPr>
                  </w:pPr>
                  <w:r>
                    <w:rPr>
                      <w:rStyle w:val="documentcompanyname"/>
                      <w:rFonts w:ascii="Saira" w:eastAsia="Saira" w:hAnsi="Saira" w:cs="Saira"/>
                      <w:sz w:val="20"/>
                      <w:szCs w:val="20"/>
                    </w:rPr>
                    <w:t>Seanergy Digital Pvt. Ltd.</w:t>
                  </w:r>
                  <w:r>
                    <w:rPr>
                      <w:rStyle w:val="span"/>
                      <w:rFonts w:ascii="Saira" w:eastAsia="Saira" w:hAnsi="Saira" w:cs="Saira"/>
                      <w:sz w:val="20"/>
                      <w:szCs w:val="20"/>
                    </w:rPr>
                    <w:t xml:space="preserve">, </w:t>
                  </w:r>
                  <w:r>
                    <w:rPr>
                      <w:rStyle w:val="documentjobcity"/>
                      <w:rFonts w:ascii="Saira" w:eastAsia="Saira" w:hAnsi="Saira" w:cs="Saira"/>
                      <w:sz w:val="20"/>
                      <w:szCs w:val="20"/>
                    </w:rPr>
                    <w:t>Hyderabad</w:t>
                  </w:r>
                  <w:r>
                    <w:rPr>
                      <w:rStyle w:val="span"/>
                      <w:rFonts w:ascii="Saira" w:eastAsia="Saira" w:hAnsi="Saira" w:cs="Saira"/>
                      <w:sz w:val="20"/>
                      <w:szCs w:val="20"/>
                    </w:rPr>
                    <w:t>, Telangana</w:t>
                  </w:r>
                </w:p>
                <w:p w14:paraId="74CE71F0" w14:textId="50F75129" w:rsidR="00891CCF" w:rsidRDefault="006525C4">
                  <w:pPr>
                    <w:pStyle w:val="divdocumentulli"/>
                    <w:numPr>
                      <w:ilvl w:val="0"/>
                      <w:numId w:val="1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Overall handling of quality assurance/testing for healthcare client Glooko which manages health care for the people with diabetes.</w:t>
                  </w:r>
                  <w:r w:rsidR="00E327A1"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 xml:space="preserve"> Handing the Product </w:t>
                  </w:r>
                  <w:r w:rsidR="005E72D6"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planning &amp; delivery.</w:t>
                  </w:r>
                </w:p>
                <w:p w14:paraId="2EF5F3FB" w14:textId="77777777" w:rsidR="00891CCF" w:rsidRDefault="006525C4">
                  <w:pPr>
                    <w:pStyle w:val="divdocumentulli"/>
                    <w:numPr>
                      <w:ilvl w:val="0"/>
                      <w:numId w:val="1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Devices testing like Blood glucose meters, Continuous glucose monitoring device, Insulin pumps.</w:t>
                  </w:r>
                </w:p>
                <w:p w14:paraId="2C9DBE53" w14:textId="77777777" w:rsidR="00891CCF" w:rsidRPr="008F15F1" w:rsidRDefault="006525C4" w:rsidP="008F15F1">
                  <w:pPr>
                    <w:pStyle w:val="divdocumentulli"/>
                    <w:numPr>
                      <w:ilvl w:val="0"/>
                      <w:numId w:val="1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Web, Android and iOS mobile app, testing Handling a team of 8 QE’s.</w:t>
                  </w:r>
                </w:p>
                <w:p w14:paraId="3A9B3D56" w14:textId="77777777" w:rsidR="009E7818" w:rsidRDefault="006525C4">
                  <w:pPr>
                    <w:pStyle w:val="divdocumentulli"/>
                    <w:numPr>
                      <w:ilvl w:val="0"/>
                      <w:numId w:val="1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 xml:space="preserve">Part of Design review, Sprint planning, Story pointing, Test design, Scrum meetings, Sprint Demo , Sprint retrospectives, </w:t>
                  </w:r>
                </w:p>
                <w:p w14:paraId="708CD525" w14:textId="77777777" w:rsidR="00891CCF" w:rsidRDefault="006525C4">
                  <w:pPr>
                    <w:pStyle w:val="divdocumentulli"/>
                    <w:numPr>
                      <w:ilvl w:val="0"/>
                      <w:numId w:val="1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 xml:space="preserve">Requirement freezing document, Test case review meeting, Protocol Document (FDA regulatory), Traceability Matrix, Test Closure documents.     </w:t>
                  </w:r>
                </w:p>
                <w:p w14:paraId="65D9E287" w14:textId="77777777" w:rsidR="00447648" w:rsidRDefault="006525C4">
                  <w:pPr>
                    <w:pStyle w:val="divdocumentulli"/>
                    <w:numPr>
                      <w:ilvl w:val="0"/>
                      <w:numId w:val="1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Automation Testing using selenium with java , TestNG, Maven, Jenkins.</w:t>
                  </w:r>
                </w:p>
                <w:p w14:paraId="72D43912" w14:textId="77777777" w:rsidR="00891CCF" w:rsidRPr="00447648" w:rsidRDefault="006525C4">
                  <w:pPr>
                    <w:pStyle w:val="divdocumentulli"/>
                    <w:numPr>
                      <w:ilvl w:val="0"/>
                      <w:numId w:val="1"/>
                    </w:numPr>
                    <w:spacing w:line="280" w:lineRule="atLeast"/>
                    <w:ind w:right="360" w:hanging="232"/>
                    <w:rPr>
                      <w:rStyle w:val="Strong1"/>
                      <w:rFonts w:eastAsia="Saira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 xml:space="preserve">Tool Used – </w:t>
                  </w:r>
                  <w:r w:rsidRPr="00447648">
                    <w:rPr>
                      <w:rStyle w:val="Strong1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JIRA</w:t>
                  </w:r>
                  <w:r w:rsidRPr="00447648"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 xml:space="preserve">, </w:t>
                  </w:r>
                  <w:r w:rsidRPr="00447648">
                    <w:rPr>
                      <w:rStyle w:val="Strong1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Confluence</w:t>
                  </w:r>
                  <w:r w:rsidRPr="00447648"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 xml:space="preserve">, </w:t>
                  </w:r>
                  <w:r w:rsidRPr="00447648">
                    <w:rPr>
                      <w:rStyle w:val="Strong1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Zephyr, Postman, Canban  Board, IntelliJ, Jenkins, Perfecto Tool</w:t>
                  </w:r>
                  <w:r>
                    <w:rPr>
                      <w:rStyle w:val="Strong1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, Kibana.</w:t>
                  </w:r>
                </w:p>
                <w:p w14:paraId="529E542F" w14:textId="77777777" w:rsidR="00891CCF" w:rsidRPr="00447648" w:rsidRDefault="006525C4">
                  <w:pPr>
                    <w:pStyle w:val="documentleft-boxpaddedline"/>
                    <w:pBdr>
                      <w:top w:val="none" w:sz="0" w:space="15" w:color="auto"/>
                    </w:pBdr>
                    <w:spacing w:line="280" w:lineRule="atLeast"/>
                    <w:ind w:left="480" w:right="360"/>
                    <w:rPr>
                      <w:rStyle w:val="span"/>
                      <w:rFonts w:ascii="Saira" w:eastAsia="Saira" w:hAnsi="Saira" w:cs="Saira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b/>
                      <w:bCs/>
                      <w:sz w:val="20"/>
                      <w:szCs w:val="20"/>
                    </w:rPr>
                    <w:t xml:space="preserve">Project 3 : </w:t>
                  </w:r>
                  <w:r w:rsidRPr="00447648">
                    <w:rPr>
                      <w:rStyle w:val="span"/>
                      <w:rFonts w:ascii="Saira" w:eastAsia="Saira" w:hAnsi="Saira" w:cs="Saira"/>
                      <w:b/>
                      <w:bCs/>
                      <w:sz w:val="20"/>
                      <w:szCs w:val="20"/>
                    </w:rPr>
                    <w:t>Quality Analyst,  09/2016 to 04/2019</w:t>
                  </w:r>
                </w:p>
                <w:p w14:paraId="1F10779A" w14:textId="77777777" w:rsidR="00891CCF" w:rsidRDefault="006525C4">
                  <w:pPr>
                    <w:pStyle w:val="documentleft-boxpaddedline"/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sz w:val="20"/>
                      <w:szCs w:val="20"/>
                    </w:rPr>
                  </w:pPr>
                  <w:r>
                    <w:rPr>
                      <w:rStyle w:val="documentcompanyname"/>
                      <w:rFonts w:ascii="Saira" w:eastAsia="Saira" w:hAnsi="Saira" w:cs="Saira"/>
                      <w:sz w:val="20"/>
                      <w:szCs w:val="20"/>
                    </w:rPr>
                    <w:t>Verizon Data Services</w:t>
                  </w:r>
                  <w:r>
                    <w:rPr>
                      <w:rStyle w:val="span"/>
                      <w:rFonts w:ascii="Saira" w:eastAsia="Saira" w:hAnsi="Saira" w:cs="Saira"/>
                      <w:sz w:val="20"/>
                      <w:szCs w:val="20"/>
                    </w:rPr>
                    <w:t xml:space="preserve">, </w:t>
                  </w:r>
                  <w:r>
                    <w:rPr>
                      <w:rStyle w:val="documentjobcity"/>
                      <w:rFonts w:ascii="Saira" w:eastAsia="Saira" w:hAnsi="Saira" w:cs="Saira"/>
                      <w:sz w:val="20"/>
                      <w:szCs w:val="20"/>
                    </w:rPr>
                    <w:t>Chennai</w:t>
                  </w:r>
                  <w:r>
                    <w:rPr>
                      <w:rStyle w:val="span"/>
                      <w:rFonts w:ascii="Saira" w:eastAsia="Saira" w:hAnsi="Saira" w:cs="Saira"/>
                      <w:sz w:val="20"/>
                      <w:szCs w:val="20"/>
                    </w:rPr>
                    <w:t>, Tamilnadu, India</w:t>
                  </w:r>
                </w:p>
                <w:p w14:paraId="55C91155" w14:textId="77777777" w:rsidR="00891CCF" w:rsidRDefault="006525C4">
                  <w:pPr>
                    <w:pStyle w:val="divdocumentulli"/>
                    <w:numPr>
                      <w:ilvl w:val="0"/>
                      <w:numId w:val="2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Project – E-commerce Website for Managing whole Verizon products &amp; its partners (Apple, Samsung) to manage &amp; new implementations.</w:t>
                  </w:r>
                </w:p>
                <w:p w14:paraId="1DAAC12C" w14:textId="77777777" w:rsidR="00891CCF" w:rsidRDefault="006525C4">
                  <w:pPr>
                    <w:pStyle w:val="divdocumentulli"/>
                    <w:numPr>
                      <w:ilvl w:val="0"/>
                      <w:numId w:val="2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Part of requirement analysis, test case design, test creation, Scrum meetings, Test closure documents, Daily status report.</w:t>
                  </w:r>
                </w:p>
                <w:p w14:paraId="3AC17FEA" w14:textId="77777777" w:rsidR="00891CCF" w:rsidRDefault="006525C4">
                  <w:pPr>
                    <w:pStyle w:val="divdocumentulli"/>
                    <w:numPr>
                      <w:ilvl w:val="0"/>
                      <w:numId w:val="2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Scripts and Test Data generation according to requirement collected</w:t>
                  </w:r>
                </w:p>
                <w:p w14:paraId="2C550010" w14:textId="77777777" w:rsidR="00891CCF" w:rsidRDefault="006525C4">
                  <w:pPr>
                    <w:pStyle w:val="divdocumentulli"/>
                    <w:numPr>
                      <w:ilvl w:val="0"/>
                      <w:numId w:val="2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Test Execution and Result analysis</w:t>
                  </w:r>
                </w:p>
                <w:p w14:paraId="53F0274D" w14:textId="77777777" w:rsidR="00891CCF" w:rsidRDefault="006525C4">
                  <w:pPr>
                    <w:pStyle w:val="divdocumentulli"/>
                    <w:numPr>
                      <w:ilvl w:val="0"/>
                      <w:numId w:val="2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Tools – HP ALM, JIRA, Postman, Qmetry, TestRail, Eclipse, Jenkins</w:t>
                  </w:r>
                </w:p>
                <w:p w14:paraId="3F20855F" w14:textId="77777777" w:rsidR="00891CCF" w:rsidRDefault="006525C4" w:rsidP="00447648">
                  <w:pPr>
                    <w:pStyle w:val="documentleft-boxpaddedline"/>
                    <w:pBdr>
                      <w:top w:val="none" w:sz="0" w:space="15" w:color="auto"/>
                    </w:pBdr>
                    <w:spacing w:line="280" w:lineRule="atLeast"/>
                    <w:ind w:right="360"/>
                    <w:rPr>
                      <w:rStyle w:val="divdocumentleft-box"/>
                      <w:rFonts w:ascii="Saira" w:eastAsia="Saira" w:hAnsi="Saira" w:cs="Saira"/>
                      <w:sz w:val="20"/>
                      <w:szCs w:val="20"/>
                    </w:rPr>
                  </w:pPr>
                  <w:r>
                    <w:rPr>
                      <w:rStyle w:val="documentjobdates"/>
                      <w:rFonts w:ascii="Saira" w:eastAsia="Saira" w:hAnsi="Saira" w:cs="Saira"/>
                    </w:rPr>
                    <w:t xml:space="preserve">          Project 2 : Quality Engineer , 04/2015 to 09/2016</w:t>
                  </w:r>
                </w:p>
                <w:p w14:paraId="5DA96387" w14:textId="77777777" w:rsidR="00891CCF" w:rsidRDefault="006525C4">
                  <w:pPr>
                    <w:pStyle w:val="documentleft-boxpaddedline"/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sz w:val="20"/>
                      <w:szCs w:val="20"/>
                    </w:rPr>
                  </w:pPr>
                  <w:r>
                    <w:rPr>
                      <w:rStyle w:val="documentcompanyname"/>
                      <w:rFonts w:ascii="Saira" w:eastAsia="Saira" w:hAnsi="Saira" w:cs="Saira"/>
                      <w:sz w:val="20"/>
                      <w:szCs w:val="20"/>
                    </w:rPr>
                    <w:t>CGI Group</w:t>
                  </w:r>
                  <w:r>
                    <w:rPr>
                      <w:rStyle w:val="span"/>
                      <w:rFonts w:ascii="Saira" w:eastAsia="Saira" w:hAnsi="Saira" w:cs="Saira"/>
                      <w:sz w:val="20"/>
                      <w:szCs w:val="20"/>
                    </w:rPr>
                    <w:t xml:space="preserve">, </w:t>
                  </w:r>
                  <w:r>
                    <w:rPr>
                      <w:rStyle w:val="documentjobcity"/>
                      <w:rFonts w:ascii="Saira" w:eastAsia="Saira" w:hAnsi="Saira" w:cs="Saira"/>
                      <w:sz w:val="20"/>
                      <w:szCs w:val="20"/>
                    </w:rPr>
                    <w:t>Bangalore</w:t>
                  </w:r>
                  <w:r>
                    <w:rPr>
                      <w:rStyle w:val="span"/>
                      <w:rFonts w:ascii="Saira" w:eastAsia="Saira" w:hAnsi="Saira" w:cs="Saira"/>
                      <w:sz w:val="20"/>
                      <w:szCs w:val="20"/>
                    </w:rPr>
                    <w:t>, Karnataka, India</w:t>
                  </w:r>
                </w:p>
                <w:p w14:paraId="465C1FF6" w14:textId="77777777" w:rsidR="00BA1578" w:rsidRDefault="006525C4" w:rsidP="00BA1578">
                  <w:pPr>
                    <w:pStyle w:val="divdocumentulli"/>
                    <w:numPr>
                      <w:ilvl w:val="0"/>
                      <w:numId w:val="2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Project – E-commerce Website to track the logistics items &amp; shipping updates worldwide.</w:t>
                  </w:r>
                </w:p>
                <w:p w14:paraId="57430C1D" w14:textId="77777777" w:rsidR="00BA1578" w:rsidRDefault="006525C4" w:rsidP="00BA1578">
                  <w:pPr>
                    <w:pStyle w:val="divdocumentulli"/>
                    <w:numPr>
                      <w:ilvl w:val="0"/>
                      <w:numId w:val="2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Mobile app testing, Web testing, API testing.</w:t>
                  </w:r>
                </w:p>
                <w:p w14:paraId="42349604" w14:textId="77777777" w:rsidR="00BA1578" w:rsidRDefault="006525C4" w:rsidP="00BA1578">
                  <w:pPr>
                    <w:pStyle w:val="divdocumentulli"/>
                    <w:numPr>
                      <w:ilvl w:val="0"/>
                      <w:numId w:val="2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Part of requirement analysis, test case design, test creation, Scrum meetings, Test closure documents, Daily status report.</w:t>
                  </w:r>
                </w:p>
                <w:p w14:paraId="766BFD5A" w14:textId="77777777" w:rsidR="00BA1578" w:rsidRDefault="006525C4" w:rsidP="00BA1578">
                  <w:pPr>
                    <w:pStyle w:val="divdocumentulli"/>
                    <w:numPr>
                      <w:ilvl w:val="0"/>
                      <w:numId w:val="2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Scripts and Test Data generation according to requirement collected</w:t>
                  </w:r>
                </w:p>
                <w:p w14:paraId="27E36719" w14:textId="77777777" w:rsidR="00BA1578" w:rsidRDefault="006525C4" w:rsidP="00BA1578">
                  <w:pPr>
                    <w:pStyle w:val="divdocumentulli"/>
                    <w:numPr>
                      <w:ilvl w:val="0"/>
                      <w:numId w:val="2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Test Execution and Result analysis</w:t>
                  </w:r>
                </w:p>
                <w:p w14:paraId="59F6F83B" w14:textId="77777777" w:rsidR="008F15F1" w:rsidRDefault="006525C4" w:rsidP="00BA1578">
                  <w:pPr>
                    <w:pStyle w:val="divdocumentulli"/>
                    <w:numPr>
                      <w:ilvl w:val="0"/>
                      <w:numId w:val="2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 w:rsidRPr="00BA1578"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Tool Used – Jira, Microsoft Excel</w:t>
                  </w: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, Postman.</w:t>
                  </w:r>
                </w:p>
                <w:p w14:paraId="729DDA94" w14:textId="77777777" w:rsidR="008F15F1" w:rsidRDefault="006525C4" w:rsidP="008F15F1">
                  <w:pPr>
                    <w:pStyle w:val="documentleft-boxpaddedline"/>
                    <w:pBdr>
                      <w:top w:val="none" w:sz="0" w:space="15" w:color="auto"/>
                    </w:pBdr>
                    <w:spacing w:line="280" w:lineRule="atLeast"/>
                    <w:ind w:right="360"/>
                    <w:rPr>
                      <w:rStyle w:val="divdocumentleft-box"/>
                      <w:rFonts w:ascii="Saira" w:eastAsia="Saira" w:hAnsi="Saira" w:cs="Saira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br/>
                  </w:r>
                  <w:r>
                    <w:rPr>
                      <w:rStyle w:val="documentjobdates"/>
                      <w:rFonts w:ascii="Saira" w:eastAsia="Saira" w:hAnsi="Saira" w:cs="Saira"/>
                    </w:rPr>
                    <w:t xml:space="preserve">          Project 1 : Test Engineer , 02/2014 to 04/2015</w:t>
                  </w:r>
                </w:p>
                <w:p w14:paraId="2CD7563B" w14:textId="77777777" w:rsidR="008F15F1" w:rsidRDefault="006525C4" w:rsidP="008F15F1">
                  <w:pPr>
                    <w:pStyle w:val="documentleft-boxpaddedline"/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sz w:val="20"/>
                      <w:szCs w:val="20"/>
                    </w:rPr>
                  </w:pPr>
                  <w:r>
                    <w:rPr>
                      <w:rStyle w:val="documentcompanyname"/>
                      <w:rFonts w:ascii="Saira" w:eastAsia="Saira" w:hAnsi="Saira" w:cs="Saira"/>
                      <w:sz w:val="20"/>
                      <w:szCs w:val="20"/>
                    </w:rPr>
                    <w:t>CGI Group</w:t>
                  </w:r>
                  <w:r>
                    <w:rPr>
                      <w:rStyle w:val="span"/>
                      <w:rFonts w:ascii="Saira" w:eastAsia="Saira" w:hAnsi="Saira" w:cs="Saira"/>
                      <w:sz w:val="20"/>
                      <w:szCs w:val="20"/>
                    </w:rPr>
                    <w:t xml:space="preserve">, </w:t>
                  </w:r>
                  <w:r>
                    <w:rPr>
                      <w:rStyle w:val="documentjobcity"/>
                      <w:rFonts w:ascii="Saira" w:eastAsia="Saira" w:hAnsi="Saira" w:cs="Saira"/>
                      <w:sz w:val="20"/>
                      <w:szCs w:val="20"/>
                    </w:rPr>
                    <w:t>Bangalore</w:t>
                  </w:r>
                  <w:r>
                    <w:rPr>
                      <w:rStyle w:val="span"/>
                      <w:rFonts w:ascii="Saira" w:eastAsia="Saira" w:hAnsi="Saira" w:cs="Saira"/>
                      <w:sz w:val="20"/>
                      <w:szCs w:val="20"/>
                    </w:rPr>
                    <w:t>, Karnataka, India</w:t>
                  </w:r>
                </w:p>
                <w:p w14:paraId="5C13CFA7" w14:textId="77777777" w:rsidR="008F15F1" w:rsidRDefault="006525C4" w:rsidP="008F15F1">
                  <w:pPr>
                    <w:pStyle w:val="divdocumentulli"/>
                    <w:numPr>
                      <w:ilvl w:val="0"/>
                      <w:numId w:val="2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Project –[Deutsche Bank] : Banking Website to maintain the customer funds &amp; data.</w:t>
                  </w:r>
                </w:p>
                <w:p w14:paraId="7F1218AC" w14:textId="77777777" w:rsidR="008F15F1" w:rsidRDefault="006525C4" w:rsidP="008F15F1">
                  <w:pPr>
                    <w:pStyle w:val="divdocumentulli"/>
                    <w:numPr>
                      <w:ilvl w:val="0"/>
                      <w:numId w:val="2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Mobile app testing, Web testing, API testing.</w:t>
                  </w:r>
                </w:p>
                <w:p w14:paraId="74498AF9" w14:textId="77777777" w:rsidR="008F15F1" w:rsidRDefault="006525C4" w:rsidP="008F15F1">
                  <w:pPr>
                    <w:pStyle w:val="divdocumentulli"/>
                    <w:numPr>
                      <w:ilvl w:val="0"/>
                      <w:numId w:val="2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Part of requirement analysis, test case design, test creation, Scrum meetings, Test closure documents, Daily status report.</w:t>
                  </w:r>
                </w:p>
                <w:p w14:paraId="4465627A" w14:textId="77777777" w:rsidR="008F15F1" w:rsidRDefault="006525C4" w:rsidP="008F15F1">
                  <w:pPr>
                    <w:pStyle w:val="divdocumentulli"/>
                    <w:numPr>
                      <w:ilvl w:val="0"/>
                      <w:numId w:val="2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Scripts and Test Data generation according to requirement collected</w:t>
                  </w:r>
                </w:p>
                <w:p w14:paraId="007FAB14" w14:textId="77777777" w:rsidR="00BA1578" w:rsidRPr="008F15F1" w:rsidRDefault="006525C4" w:rsidP="008F15F1">
                  <w:pPr>
                    <w:pStyle w:val="divdocumentulli"/>
                    <w:numPr>
                      <w:ilvl w:val="0"/>
                      <w:numId w:val="2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Test Execution and Result analysis.</w:t>
                  </w:r>
                  <w:r w:rsidRPr="008F15F1"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 xml:space="preserve">               </w:t>
                  </w:r>
                </w:p>
                <w:p w14:paraId="3CD2E00E" w14:textId="77777777" w:rsidR="00891CCF" w:rsidRDefault="006525C4">
                  <w:pPr>
                    <w:pStyle w:val="documentsectiontitle"/>
                    <w:spacing w:before="500" w:after="200" w:line="34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sz w:val="28"/>
                      <w:szCs w:val="28"/>
                    </w:rPr>
                  </w:pPr>
                  <w:r>
                    <w:rPr>
                      <w:rStyle w:val="divdocumentleft-box"/>
                      <w:rFonts w:ascii="Saira" w:eastAsia="Saira" w:hAnsi="Saira" w:cs="Saira"/>
                      <w:sz w:val="28"/>
                      <w:szCs w:val="28"/>
                    </w:rPr>
                    <w:t>Education</w:t>
                  </w:r>
                </w:p>
                <w:p w14:paraId="00EA3F00" w14:textId="77777777" w:rsidR="00891CCF" w:rsidRDefault="006525C4">
                  <w:pPr>
                    <w:pStyle w:val="documentleft-boxpaddedline"/>
                    <w:pBdr>
                      <w:top w:val="none" w:sz="0" w:space="15" w:color="auto"/>
                    </w:pBdr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Style w:val="documenttxtBold"/>
                      <w:rFonts w:ascii="Saira" w:eastAsia="Saira" w:hAnsi="Saira" w:cs="Saira"/>
                      <w:sz w:val="20"/>
                      <w:szCs w:val="20"/>
                    </w:rPr>
                    <w:t>BACHELOR OF TECHNOLOGY</w:t>
                  </w:r>
                  <w:r>
                    <w:rPr>
                      <w:rStyle w:val="span"/>
                      <w:rFonts w:ascii="Saira" w:eastAsia="Saira" w:hAnsi="Saira" w:cs="Saira"/>
                      <w:b/>
                      <w:bCs/>
                      <w:sz w:val="20"/>
                      <w:szCs w:val="20"/>
                    </w:rPr>
                    <w:t xml:space="preserve">, </w:t>
                  </w:r>
                  <w:r>
                    <w:rPr>
                      <w:rStyle w:val="documenttxtBold"/>
                      <w:rFonts w:ascii="Saira" w:eastAsia="Saira" w:hAnsi="Saira" w:cs="Saira"/>
                      <w:sz w:val="20"/>
                      <w:szCs w:val="20"/>
                    </w:rPr>
                    <w:t>2013 – 73%</w:t>
                  </w:r>
                </w:p>
                <w:p w14:paraId="357F8DA3" w14:textId="77777777" w:rsidR="00891CCF" w:rsidRDefault="006525C4">
                  <w:pPr>
                    <w:pStyle w:val="documentleft-boxpaddedline"/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sz w:val="20"/>
                      <w:szCs w:val="20"/>
                    </w:rPr>
                  </w:pPr>
                  <w:r>
                    <w:rPr>
                      <w:rStyle w:val="documentcompanyname"/>
                      <w:rFonts w:ascii="Saira" w:eastAsia="Saira" w:hAnsi="Saira" w:cs="Saira"/>
                      <w:sz w:val="20"/>
                      <w:szCs w:val="20"/>
                    </w:rPr>
                    <w:t>BHARTI VIDYA PEETH UNIVERSITY</w:t>
                  </w:r>
                  <w:r>
                    <w:rPr>
                      <w:rStyle w:val="divdocumentleft-box"/>
                      <w:rFonts w:ascii="Saira" w:eastAsia="Saira" w:hAnsi="Saira" w:cs="Saira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span"/>
                      <w:rFonts w:ascii="Saira" w:eastAsia="Saira" w:hAnsi="Saira" w:cs="Saira"/>
                      <w:sz w:val="20"/>
                      <w:szCs w:val="20"/>
                    </w:rPr>
                    <w:t xml:space="preserve">- </w:t>
                  </w:r>
                  <w:r>
                    <w:rPr>
                      <w:rStyle w:val="documenteducationjobcity"/>
                      <w:rFonts w:ascii="Saira" w:eastAsia="Saira" w:hAnsi="Saira" w:cs="Saira"/>
                      <w:sz w:val="20"/>
                      <w:szCs w:val="20"/>
                    </w:rPr>
                    <w:t>Berhampur, Odisha</w:t>
                  </w:r>
                  <w:r>
                    <w:rPr>
                      <w:rStyle w:val="divdocumentleft-box"/>
                      <w:rFonts w:ascii="Saira" w:eastAsia="Saira" w:hAnsi="Saira" w:cs="Saira"/>
                      <w:sz w:val="20"/>
                      <w:szCs w:val="20"/>
                    </w:rPr>
                    <w:t xml:space="preserve"> </w:t>
                  </w:r>
                </w:p>
                <w:p w14:paraId="79696740" w14:textId="77777777" w:rsidR="00891CCF" w:rsidRDefault="006525C4">
                  <w:pPr>
                    <w:pStyle w:val="documentleft-boxpaddedline"/>
                    <w:pBdr>
                      <w:top w:val="none" w:sz="0" w:space="15" w:color="auto"/>
                    </w:pBdr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Style w:val="documenttxtBold"/>
                      <w:rFonts w:ascii="Saira" w:eastAsia="Saira" w:hAnsi="Saira" w:cs="Saira"/>
                      <w:sz w:val="20"/>
                      <w:szCs w:val="20"/>
                    </w:rPr>
                    <w:t>HSC</w:t>
                  </w:r>
                  <w:r>
                    <w:rPr>
                      <w:rStyle w:val="span"/>
                      <w:rFonts w:ascii="Saira" w:eastAsia="Saira" w:hAnsi="Saira" w:cs="Saira"/>
                      <w:b/>
                      <w:bCs/>
                      <w:sz w:val="20"/>
                      <w:szCs w:val="20"/>
                    </w:rPr>
                    <w:t xml:space="preserve">, </w:t>
                  </w:r>
                  <w:r>
                    <w:rPr>
                      <w:rStyle w:val="documenttxtBold"/>
                      <w:rFonts w:ascii="Saira" w:eastAsia="Saira" w:hAnsi="Saira" w:cs="Saira"/>
                      <w:sz w:val="20"/>
                      <w:szCs w:val="20"/>
                    </w:rPr>
                    <w:t>2008 – 64%</w:t>
                  </w:r>
                </w:p>
                <w:p w14:paraId="5BAB0107" w14:textId="77777777" w:rsidR="00891CCF" w:rsidRDefault="006525C4">
                  <w:pPr>
                    <w:pStyle w:val="documentleft-boxpaddedline"/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sz w:val="20"/>
                      <w:szCs w:val="20"/>
                    </w:rPr>
                  </w:pPr>
                  <w:r>
                    <w:rPr>
                      <w:rStyle w:val="documentcompanyname"/>
                      <w:rFonts w:ascii="Saira" w:eastAsia="Saira" w:hAnsi="Saira" w:cs="Saira"/>
                      <w:sz w:val="20"/>
                      <w:szCs w:val="20"/>
                    </w:rPr>
                    <w:t>KARTIK ORAON COLLEGE</w:t>
                  </w:r>
                  <w:r>
                    <w:rPr>
                      <w:rStyle w:val="divdocumentleft-box"/>
                      <w:rFonts w:ascii="Saira" w:eastAsia="Saira" w:hAnsi="Saira" w:cs="Saira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span"/>
                      <w:rFonts w:ascii="Saira" w:eastAsia="Saira" w:hAnsi="Saira" w:cs="Saira"/>
                      <w:sz w:val="20"/>
                      <w:szCs w:val="20"/>
                    </w:rPr>
                    <w:t xml:space="preserve">- </w:t>
                  </w:r>
                  <w:r>
                    <w:rPr>
                      <w:rStyle w:val="documenteducationjobcity"/>
                      <w:rFonts w:ascii="Saira" w:eastAsia="Saira" w:hAnsi="Saira" w:cs="Saira"/>
                      <w:sz w:val="20"/>
                      <w:szCs w:val="20"/>
                    </w:rPr>
                    <w:t xml:space="preserve">Gumla, Jharkhand </w:t>
                  </w:r>
                </w:p>
                <w:p w14:paraId="4A535045" w14:textId="77777777" w:rsidR="00891CCF" w:rsidRDefault="006525C4">
                  <w:pPr>
                    <w:pStyle w:val="documentleft-boxpaddedline"/>
                    <w:pBdr>
                      <w:top w:val="none" w:sz="0" w:space="15" w:color="auto"/>
                    </w:pBdr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Style w:val="documenttxtBold"/>
                      <w:rFonts w:ascii="Saira" w:eastAsia="Saira" w:hAnsi="Saira" w:cs="Saira"/>
                      <w:sz w:val="20"/>
                      <w:szCs w:val="20"/>
                    </w:rPr>
                    <w:t xml:space="preserve">SSC </w:t>
                  </w:r>
                  <w:r>
                    <w:rPr>
                      <w:rStyle w:val="span"/>
                      <w:rFonts w:ascii="Saira" w:eastAsia="Saira" w:hAnsi="Saira" w:cs="Saira"/>
                      <w:b/>
                      <w:bCs/>
                      <w:sz w:val="20"/>
                      <w:szCs w:val="20"/>
                    </w:rPr>
                    <w:t xml:space="preserve">, </w:t>
                  </w:r>
                  <w:r>
                    <w:rPr>
                      <w:rStyle w:val="documenttxtBold"/>
                      <w:rFonts w:ascii="Saira" w:eastAsia="Saira" w:hAnsi="Saira" w:cs="Saira"/>
                      <w:sz w:val="20"/>
                      <w:szCs w:val="20"/>
                    </w:rPr>
                    <w:t>2006 – 77%</w:t>
                  </w:r>
                </w:p>
                <w:p w14:paraId="793B4207" w14:textId="77777777" w:rsidR="00891CCF" w:rsidRDefault="006525C4">
                  <w:pPr>
                    <w:pStyle w:val="documentleft-boxpaddedline"/>
                    <w:spacing w:line="28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sz w:val="20"/>
                      <w:szCs w:val="20"/>
                    </w:rPr>
                  </w:pPr>
                  <w:r>
                    <w:rPr>
                      <w:rStyle w:val="documentcompanyname"/>
                      <w:rFonts w:ascii="Saira" w:eastAsia="Saira" w:hAnsi="Saira" w:cs="Saira"/>
                      <w:sz w:val="20"/>
                      <w:szCs w:val="20"/>
                    </w:rPr>
                    <w:t>St IGNATIUS HIGH SCHOOL</w:t>
                  </w:r>
                  <w:r>
                    <w:rPr>
                      <w:rStyle w:val="divdocumentleft-box"/>
                      <w:rFonts w:ascii="Saira" w:eastAsia="Saira" w:hAnsi="Saira" w:cs="Saira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span"/>
                      <w:rFonts w:ascii="Saira" w:eastAsia="Saira" w:hAnsi="Saira" w:cs="Saira"/>
                      <w:sz w:val="20"/>
                      <w:szCs w:val="20"/>
                    </w:rPr>
                    <w:t xml:space="preserve">– </w:t>
                  </w:r>
                  <w:r>
                    <w:rPr>
                      <w:rStyle w:val="documenteducationjobcity"/>
                      <w:rFonts w:ascii="Saira" w:eastAsia="Saira" w:hAnsi="Saira" w:cs="Saira"/>
                      <w:sz w:val="20"/>
                      <w:szCs w:val="20"/>
                    </w:rPr>
                    <w:t>Gumla, Jharkhand</w:t>
                  </w:r>
                </w:p>
                <w:p w14:paraId="7160F403" w14:textId="77777777" w:rsidR="00891CCF" w:rsidRDefault="006525C4">
                  <w:pPr>
                    <w:pStyle w:val="documentsectiontitle"/>
                    <w:spacing w:before="500" w:after="200" w:line="340" w:lineRule="atLeast"/>
                    <w:ind w:left="480" w:right="360"/>
                    <w:rPr>
                      <w:rStyle w:val="divdocumentleft-box"/>
                      <w:rFonts w:ascii="Saira" w:eastAsia="Saira" w:hAnsi="Saira" w:cs="Saira"/>
                      <w:sz w:val="28"/>
                      <w:szCs w:val="28"/>
                    </w:rPr>
                  </w:pPr>
                  <w:r>
                    <w:rPr>
                      <w:rStyle w:val="divdocumentleft-box"/>
                      <w:rFonts w:ascii="Saira" w:eastAsia="Saira" w:hAnsi="Saira" w:cs="Saira"/>
                      <w:sz w:val="28"/>
                      <w:szCs w:val="28"/>
                    </w:rPr>
                    <w:t>Awards and Extra CURRicular</w:t>
                  </w:r>
                </w:p>
                <w:p w14:paraId="2F7DFF77" w14:textId="77777777" w:rsidR="00FA208B" w:rsidRDefault="006525C4" w:rsidP="00FA208B">
                  <w:pPr>
                    <w:pStyle w:val="divdocumentulli"/>
                    <w:numPr>
                      <w:ilvl w:val="0"/>
                      <w:numId w:val="2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Pegasius Award – March 2017</w:t>
                  </w:r>
                </w:p>
                <w:p w14:paraId="0FBE531F" w14:textId="77777777" w:rsidR="00FA208B" w:rsidRDefault="006525C4" w:rsidP="00FA208B">
                  <w:pPr>
                    <w:pStyle w:val="divdocumentulli"/>
                    <w:numPr>
                      <w:ilvl w:val="0"/>
                      <w:numId w:val="2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 xml:space="preserve">Star of the Month – Dec - 2015 </w:t>
                  </w:r>
                </w:p>
                <w:p w14:paraId="13878C67" w14:textId="77777777" w:rsidR="00FA208B" w:rsidRDefault="006525C4" w:rsidP="00FA208B">
                  <w:pPr>
                    <w:pStyle w:val="divdocumentulli"/>
                    <w:numPr>
                      <w:ilvl w:val="0"/>
                      <w:numId w:val="2"/>
                    </w:numPr>
                    <w:spacing w:line="280" w:lineRule="atLeast"/>
                    <w:ind w:right="360" w:hanging="232"/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 xml:space="preserve">Star of the Month – May - 2018 </w:t>
                  </w:r>
                </w:p>
                <w:p w14:paraId="5222117A" w14:textId="77777777" w:rsidR="00891CCF" w:rsidRPr="00A017EC" w:rsidRDefault="006525C4" w:rsidP="00A017EC">
                  <w:pPr>
                    <w:pStyle w:val="divdocumentulli"/>
                    <w:numPr>
                      <w:ilvl w:val="0"/>
                      <w:numId w:val="2"/>
                    </w:numPr>
                    <w:spacing w:line="280" w:lineRule="atLeast"/>
                    <w:ind w:right="360" w:hanging="232"/>
                    <w:rPr>
                      <w:rStyle w:val="divdocumentleft-box"/>
                      <w:rFonts w:eastAsia="Saira"/>
                    </w:rPr>
                  </w:pPr>
                  <w:r w:rsidRPr="00A017EC">
                    <w:rPr>
                      <w:rStyle w:val="divdocumentleft-box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Signing &amp; Rapping</w:t>
                  </w:r>
                </w:p>
                <w:p w14:paraId="000548CB" w14:textId="77777777" w:rsidR="00A017EC" w:rsidRPr="008F15F1" w:rsidRDefault="006525C4" w:rsidP="008F15F1">
                  <w:pPr>
                    <w:pStyle w:val="divdocumentulli"/>
                    <w:numPr>
                      <w:ilvl w:val="0"/>
                      <w:numId w:val="2"/>
                    </w:numPr>
                    <w:spacing w:line="280" w:lineRule="atLeast"/>
                    <w:ind w:right="360" w:hanging="232"/>
                    <w:rPr>
                      <w:rStyle w:val="divdocumentleft-box"/>
                      <w:rFonts w:eastAsia="Saira"/>
                    </w:rPr>
                  </w:pPr>
                  <w:r w:rsidRPr="00A017EC">
                    <w:rPr>
                      <w:rStyle w:val="divdocumentleft-box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Paintings</w:t>
                  </w:r>
                  <w:r>
                    <w:rPr>
                      <w:rStyle w:val="divdocumentleft-box"/>
                      <w:rFonts w:eastAsia="Saira"/>
                    </w:rPr>
                    <w:t xml:space="preserve"> </w:t>
                  </w:r>
                  <w:r w:rsidRPr="008F15F1">
                    <w:rPr>
                      <w:rStyle w:val="divdocumentleft-box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 xml:space="preserve">&amp; </w:t>
                  </w:r>
                  <w:r>
                    <w:rPr>
                      <w:rStyle w:val="divdocumentleft-box"/>
                      <w:rFonts w:ascii="Saira" w:eastAsia="Saira" w:hAnsi="Saira" w:cs="Saira"/>
                      <w:color w:val="46464E"/>
                      <w:sz w:val="20"/>
                      <w:szCs w:val="20"/>
                    </w:rPr>
                    <w:t>Travelling</w:t>
                  </w:r>
                </w:p>
              </w:tc>
            </w:tr>
          </w:tbl>
          <w:p w14:paraId="04A6D05D" w14:textId="77777777" w:rsidR="00891CCF" w:rsidRDefault="005E72D6">
            <w:pPr>
              <w:rPr>
                <w:rFonts w:ascii="Saira" w:eastAsia="Saira" w:hAnsi="Saira" w:cs="Saira"/>
                <w:color w:val="46464E"/>
                <w:sz w:val="20"/>
                <w:szCs w:val="20"/>
              </w:rPr>
            </w:pPr>
          </w:p>
        </w:tc>
        <w:tc>
          <w:tcPr>
            <w:tcW w:w="4480" w:type="dxa"/>
            <w:shd w:val="clear" w:color="auto" w:fill="2C5A77"/>
            <w:tcMar>
              <w:top w:w="800" w:type="dxa"/>
              <w:left w:w="0" w:type="dxa"/>
              <w:bottom w:w="600" w:type="dxa"/>
              <w:right w:w="0" w:type="dxa"/>
            </w:tcMar>
            <w:hideMark/>
          </w:tcPr>
          <w:p w14:paraId="0E943C08" w14:textId="77777777" w:rsidR="00891CCF" w:rsidRDefault="005E72D6">
            <w:pPr>
              <w:pStyle w:val="div"/>
              <w:pBdr>
                <w:left w:val="none" w:sz="0" w:space="25" w:color="auto"/>
                <w:right w:val="none" w:sz="0" w:space="25" w:color="auto"/>
              </w:pBdr>
              <w:spacing w:line="140" w:lineRule="exact"/>
              <w:ind w:left="500" w:right="500"/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</w:pPr>
          </w:p>
          <w:p w14:paraId="67CFB3E1" w14:textId="77777777" w:rsidR="00891CCF" w:rsidRDefault="006525C4">
            <w:pPr>
              <w:pStyle w:val="documentpb5"/>
              <w:spacing w:line="280" w:lineRule="atLeast"/>
              <w:ind w:left="500" w:right="500"/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span"/>
                <w:rFonts w:ascii="Saira" w:eastAsia="Saira" w:hAnsi="Saira" w:cs="Saira"/>
                <w:b/>
                <w:bCs/>
                <w:color w:val="FFFFFF"/>
                <w:sz w:val="20"/>
                <w:szCs w:val="20"/>
              </w:rPr>
              <w:t xml:space="preserve">Address : </w:t>
            </w:r>
            <w:r>
              <w:rPr>
                <w:rStyle w:val="span"/>
                <w:rFonts w:ascii="Saira" w:eastAsia="Saira" w:hAnsi="Saira" w:cs="Saira"/>
                <w:color w:val="FFFFFF"/>
                <w:sz w:val="20"/>
                <w:szCs w:val="20"/>
              </w:rPr>
              <w:t>401, Sri Krishna Dhamam Kondapur,  Hyderabad, Telangana</w:t>
            </w:r>
            <w:r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t xml:space="preserve"> </w:t>
            </w:r>
            <w:r>
              <w:rPr>
                <w:rStyle w:val="span"/>
                <w:rFonts w:ascii="Saira" w:eastAsia="Saira" w:hAnsi="Saira" w:cs="Saira"/>
                <w:color w:val="FFFFFF"/>
                <w:sz w:val="20"/>
                <w:szCs w:val="20"/>
              </w:rPr>
              <w:t>500084</w:t>
            </w:r>
          </w:p>
          <w:p w14:paraId="2634A8B0" w14:textId="77777777" w:rsidR="00891CCF" w:rsidRDefault="006525C4">
            <w:pPr>
              <w:pStyle w:val="documentpb5"/>
              <w:spacing w:line="280" w:lineRule="atLeast"/>
              <w:ind w:left="500" w:right="500"/>
              <w:rPr>
                <w:rStyle w:val="documentdocumentrightcell"/>
                <w:rFonts w:ascii="Saira" w:eastAsia="Saira" w:hAnsi="Saira" w:cs="Saira"/>
                <w:vanish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span"/>
                <w:rFonts w:ascii="Saira" w:eastAsia="Saira" w:hAnsi="Saira" w:cs="Saira"/>
                <w:b/>
                <w:bCs/>
                <w:vanish/>
                <w:color w:val="FFFFFF"/>
                <w:sz w:val="20"/>
                <w:szCs w:val="20"/>
              </w:rPr>
              <w:t xml:space="preserve">Address : </w:t>
            </w:r>
            <w:r>
              <w:rPr>
                <w:rStyle w:val="span"/>
                <w:rFonts w:ascii="Saira" w:eastAsia="Saira" w:hAnsi="Saira" w:cs="Saira"/>
                <w:vanish/>
                <w:color w:val="FFFFFF"/>
                <w:sz w:val="20"/>
                <w:szCs w:val="20"/>
              </w:rPr>
              <w:t>I-202 Giridhari Executive Park Peeranchuruvu, 500091, Hyderabad, Telengana</w:t>
            </w:r>
            <w:r>
              <w:rPr>
                <w:rStyle w:val="documentdocumentrightcell"/>
                <w:rFonts w:ascii="Saira" w:eastAsia="Saira" w:hAnsi="Saira" w:cs="Saira"/>
                <w:vanish/>
                <w:color w:val="FFFFFF"/>
                <w:sz w:val="20"/>
                <w:szCs w:val="20"/>
                <w:shd w:val="clear" w:color="auto" w:fill="auto"/>
              </w:rPr>
              <w:t xml:space="preserve"> </w:t>
            </w:r>
          </w:p>
          <w:p w14:paraId="4D383BA2" w14:textId="77777777" w:rsidR="00891CCF" w:rsidRDefault="005E72D6">
            <w:pPr>
              <w:pStyle w:val="div"/>
              <w:spacing w:line="100" w:lineRule="exact"/>
              <w:ind w:left="500" w:right="500"/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</w:pPr>
          </w:p>
          <w:p w14:paraId="01548B93" w14:textId="77777777" w:rsidR="00891CCF" w:rsidRDefault="006525C4">
            <w:pPr>
              <w:pStyle w:val="documentpb5"/>
              <w:spacing w:line="280" w:lineRule="atLeast"/>
              <w:ind w:left="500" w:right="500"/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span"/>
                <w:rFonts w:ascii="Saira" w:eastAsia="Saira" w:hAnsi="Saira" w:cs="Saira"/>
                <w:b/>
                <w:bCs/>
                <w:color w:val="FFFFFF"/>
                <w:sz w:val="20"/>
                <w:szCs w:val="20"/>
              </w:rPr>
              <w:t xml:space="preserve">Phone : </w:t>
            </w:r>
            <w:r>
              <w:rPr>
                <w:rStyle w:val="span"/>
                <w:rFonts w:ascii="Saira" w:eastAsia="Saira" w:hAnsi="Saira" w:cs="Saira"/>
                <w:color w:val="FFFFFF"/>
                <w:sz w:val="20"/>
                <w:szCs w:val="20"/>
              </w:rPr>
              <w:t>8792288452</w:t>
            </w:r>
          </w:p>
          <w:p w14:paraId="237B3216" w14:textId="77777777" w:rsidR="00891CCF" w:rsidRDefault="005E72D6">
            <w:pPr>
              <w:pStyle w:val="div"/>
              <w:spacing w:line="100" w:lineRule="exact"/>
              <w:ind w:left="500" w:right="500"/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</w:pPr>
          </w:p>
          <w:p w14:paraId="483D4BDC" w14:textId="77777777" w:rsidR="00891CCF" w:rsidRDefault="006525C4">
            <w:pPr>
              <w:pStyle w:val="documentpb5"/>
              <w:spacing w:line="280" w:lineRule="atLeast"/>
              <w:ind w:left="500" w:right="500"/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span"/>
                <w:rFonts w:ascii="Saira" w:eastAsia="Saira" w:hAnsi="Saira" w:cs="Saira"/>
                <w:b/>
                <w:bCs/>
                <w:color w:val="FFFFFF"/>
                <w:sz w:val="20"/>
                <w:szCs w:val="20"/>
              </w:rPr>
              <w:t xml:space="preserve">Email : </w:t>
            </w:r>
            <w:r>
              <w:rPr>
                <w:rStyle w:val="span"/>
                <w:rFonts w:ascii="Saira" w:eastAsia="Saira" w:hAnsi="Saira" w:cs="Saira"/>
                <w:color w:val="FFFFFF"/>
                <w:sz w:val="20"/>
                <w:szCs w:val="20"/>
              </w:rPr>
              <w:t>rakesh.khatri246@gmail.com</w:t>
            </w:r>
          </w:p>
          <w:p w14:paraId="72942267" w14:textId="77777777" w:rsidR="00891CCF" w:rsidRDefault="005E72D6">
            <w:pPr>
              <w:pStyle w:val="div"/>
              <w:spacing w:line="100" w:lineRule="exact"/>
              <w:ind w:left="500" w:right="500"/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</w:pPr>
          </w:p>
          <w:p w14:paraId="37F8CC18" w14:textId="77777777" w:rsidR="00891CCF" w:rsidRDefault="005E72D6">
            <w:pPr>
              <w:pStyle w:val="documentalnkemptysection"/>
              <w:spacing w:line="200" w:lineRule="exact"/>
              <w:ind w:right="500"/>
              <w:rPr>
                <w:rStyle w:val="documentdocumentrightcell"/>
                <w:rFonts w:ascii="Saira" w:eastAsia="Saira" w:hAnsi="Saira" w:cs="Saira"/>
                <w:color w:val="FFFFFF"/>
                <w:shd w:val="clear" w:color="auto" w:fill="auto"/>
              </w:rPr>
            </w:pPr>
          </w:p>
          <w:p w14:paraId="5EBA862A" w14:textId="77777777" w:rsidR="00891CCF" w:rsidRDefault="006525C4">
            <w:pPr>
              <w:pStyle w:val="documentright-boxalnkpaddingsection"/>
              <w:ind w:left="500" w:right="500"/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t> </w:t>
            </w:r>
          </w:p>
          <w:p w14:paraId="34B9E41B" w14:textId="77777777" w:rsidR="00891CCF" w:rsidRDefault="006525C4">
            <w:pPr>
              <w:pStyle w:val="documentright-boxsectiontitle"/>
              <w:pBdr>
                <w:bottom w:val="single" w:sz="8" w:space="0" w:color="FFFFFF"/>
              </w:pBdr>
              <w:spacing w:line="340" w:lineRule="atLeast"/>
              <w:ind w:left="500" w:right="500"/>
              <w:rPr>
                <w:rStyle w:val="documentdocumentrightcell"/>
                <w:rFonts w:ascii="Saira" w:eastAsia="Saira" w:hAnsi="Saira" w:cs="Saira"/>
                <w:b/>
                <w:bCs/>
                <w:caps/>
                <w:spacing w:val="10"/>
                <w:sz w:val="28"/>
                <w:szCs w:val="28"/>
                <w:shd w:val="clear" w:color="auto" w:fill="auto"/>
              </w:rPr>
            </w:pPr>
            <w:r>
              <w:rPr>
                <w:rStyle w:val="documentdocumentrightcell"/>
                <w:rFonts w:ascii="Saira" w:eastAsia="Saira" w:hAnsi="Saira" w:cs="Saira"/>
                <w:b/>
                <w:bCs/>
                <w:caps/>
                <w:spacing w:val="10"/>
                <w:sz w:val="28"/>
                <w:szCs w:val="28"/>
                <w:shd w:val="clear" w:color="auto" w:fill="auto"/>
              </w:rPr>
              <w:t>Skills</w:t>
            </w:r>
          </w:p>
          <w:p w14:paraId="5A70BA65" w14:textId="77777777" w:rsidR="00891CCF" w:rsidRPr="00113A1D" w:rsidRDefault="006525C4" w:rsidP="00113A1D">
            <w:pPr>
              <w:pStyle w:val="divdocumentulli"/>
              <w:numPr>
                <w:ilvl w:val="0"/>
                <w:numId w:val="8"/>
              </w:numPr>
              <w:spacing w:before="200" w:line="280" w:lineRule="atLeast"/>
              <w:ind w:left="740" w:right="500" w:hanging="232"/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t xml:space="preserve">Handling team with experience in </w:t>
            </w:r>
            <w:r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br/>
              <w:t>I. Design review</w:t>
            </w:r>
            <w:r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br/>
              <w:t>II. S</w:t>
            </w:r>
            <w:r w:rsidRPr="007C6883"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t xml:space="preserve">print planning </w:t>
            </w:r>
            <w:r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br/>
              <w:t>III. Sprint Demo &amp; Retrospective</w:t>
            </w:r>
            <w:r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br/>
              <w:t>IV. Test closure activities</w:t>
            </w:r>
            <w:r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br/>
              <w:t>V. Regulatory documentation after Test Closure.</w:t>
            </w:r>
            <w:r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br/>
              <w:t>VI. Agile methodology</w:t>
            </w:r>
            <w:r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br/>
              <w:t>VII. S</w:t>
            </w:r>
            <w:r w:rsidRPr="006D0CE1">
              <w:rPr>
                <w:rFonts w:ascii="Saira" w:eastAsia="Saira" w:hAnsi="Saira" w:cs="Saira"/>
                <w:color w:val="FFFFFF"/>
                <w:sz w:val="20"/>
                <w:szCs w:val="20"/>
              </w:rPr>
              <w:t>ystem testing</w:t>
            </w:r>
            <w:r>
              <w:rPr>
                <w:rFonts w:ascii="Saira" w:eastAsia="Saira" w:hAnsi="Saira" w:cs="Saira"/>
                <w:color w:val="FFFFFF"/>
                <w:sz w:val="20"/>
                <w:szCs w:val="20"/>
              </w:rPr>
              <w:br/>
              <w:t>VIII. Automation testing (Selenium)</w:t>
            </w:r>
            <w:r>
              <w:rPr>
                <w:rFonts w:ascii="Saira" w:eastAsia="Saira" w:hAnsi="Saira" w:cs="Saira"/>
                <w:color w:val="FFFFFF"/>
                <w:sz w:val="20"/>
                <w:szCs w:val="20"/>
              </w:rPr>
              <w:br/>
              <w:t xml:space="preserve">IX. Project Estimation </w:t>
            </w:r>
            <w:r>
              <w:rPr>
                <w:rFonts w:ascii="Saira" w:eastAsia="Saira" w:hAnsi="Saira" w:cs="Saira"/>
                <w:color w:val="FFFFFF"/>
                <w:sz w:val="20"/>
                <w:szCs w:val="20"/>
              </w:rPr>
              <w:br/>
              <w:t>X.  Competent Oral/Written communication</w:t>
            </w:r>
            <w:r>
              <w:rPr>
                <w:rFonts w:ascii="Saira" w:eastAsia="Saira" w:hAnsi="Saira" w:cs="Saira"/>
                <w:color w:val="FFFFFF"/>
                <w:sz w:val="20"/>
                <w:szCs w:val="20"/>
              </w:rPr>
              <w:br/>
            </w:r>
            <w:r w:rsidRPr="00113A1D">
              <w:rPr>
                <w:rFonts w:ascii="Saira" w:eastAsia="Saira" w:hAnsi="Saira" w:cs="Saira"/>
                <w:color w:val="FFFFFF"/>
                <w:sz w:val="20"/>
                <w:szCs w:val="20"/>
              </w:rPr>
              <w:t>XI. Knowledge of complete end-to-end Agile and Scrum Methodology</w:t>
            </w:r>
            <w:r w:rsidRPr="00113A1D"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br/>
            </w:r>
          </w:p>
          <w:p w14:paraId="31ABA5AF" w14:textId="77777777" w:rsidR="00891CCF" w:rsidRPr="00CF1813" w:rsidRDefault="006525C4" w:rsidP="00CF1813">
            <w:pPr>
              <w:pStyle w:val="divdocumentulli"/>
              <w:numPr>
                <w:ilvl w:val="0"/>
                <w:numId w:val="8"/>
              </w:numPr>
              <w:spacing w:line="280" w:lineRule="atLeast"/>
              <w:ind w:left="740" w:right="500" w:hanging="232"/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t>Testing areas:</w:t>
            </w:r>
            <w:r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br/>
              <w:t>I. Website testing</w:t>
            </w:r>
            <w:r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br/>
              <w:t>II. Mobile app testing</w:t>
            </w:r>
            <w:r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br/>
              <w:t>III. API testing</w:t>
            </w:r>
            <w:r w:rsidRPr="00CF1813"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br/>
            </w:r>
            <w:r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t>IV. Localization Testing</w:t>
            </w:r>
            <w:r w:rsidRPr="00CF1813"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br/>
            </w:r>
          </w:p>
          <w:p w14:paraId="2100011E" w14:textId="77777777" w:rsidR="00F5377C" w:rsidRDefault="006525C4" w:rsidP="00CF1813">
            <w:pPr>
              <w:pStyle w:val="divdocumentulli"/>
              <w:numPr>
                <w:ilvl w:val="0"/>
                <w:numId w:val="8"/>
              </w:numPr>
              <w:spacing w:line="280" w:lineRule="atLeast"/>
              <w:ind w:left="740" w:right="500" w:hanging="232"/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t>Tools :</w:t>
            </w:r>
            <w:r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br/>
              <w:t>I. JIRA</w:t>
            </w:r>
            <w:r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br/>
              <w:t>II. Confluence &amp; Zephyr</w:t>
            </w:r>
            <w:r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br/>
              <w:t>III. Jenkins</w:t>
            </w:r>
            <w:r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br/>
              <w:t>IV. HP ALM, Qmtery, TestRail</w:t>
            </w:r>
            <w:r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br/>
              <w:t>V. Postman</w:t>
            </w:r>
            <w:r w:rsidRPr="00CF1813"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br/>
              <w:t>VI. Cross browser testing</w:t>
            </w:r>
            <w:r w:rsidRPr="00CF1813"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br/>
              <w:t>VII. AWS mobile simulator used for testing mobile apps</w:t>
            </w:r>
            <w:r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t>.</w:t>
            </w:r>
          </w:p>
          <w:p w14:paraId="1837ADDF" w14:textId="77777777" w:rsidR="00CF1813" w:rsidRPr="00F5377C" w:rsidRDefault="006525C4" w:rsidP="00F5377C">
            <w:pPr>
              <w:pStyle w:val="divdocumentulli"/>
              <w:spacing w:line="280" w:lineRule="atLeast"/>
              <w:ind w:left="740" w:right="500"/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</w:pPr>
            <w:r w:rsidRPr="00F5377C"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t>VIII. Microsoft Office</w:t>
            </w:r>
          </w:p>
          <w:p w14:paraId="2B1612EA" w14:textId="77777777" w:rsidR="00CF1813" w:rsidRDefault="006525C4" w:rsidP="00CF1813">
            <w:pPr>
              <w:pStyle w:val="divdocumentulli"/>
              <w:spacing w:line="280" w:lineRule="atLeast"/>
              <w:ind w:left="740" w:right="500"/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t xml:space="preserve">IX. IntelliJ </w:t>
            </w:r>
          </w:p>
          <w:p w14:paraId="08E058C1" w14:textId="77777777" w:rsidR="00CF1813" w:rsidRDefault="006525C4" w:rsidP="00CF1813">
            <w:pPr>
              <w:pStyle w:val="divdocumentulli"/>
              <w:spacing w:line="280" w:lineRule="atLeast"/>
              <w:ind w:left="740" w:right="500"/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t>X. Qmetry &amp; TestRail</w:t>
            </w:r>
          </w:p>
          <w:p w14:paraId="21B98B01" w14:textId="77777777" w:rsidR="00F5377C" w:rsidRDefault="006525C4" w:rsidP="00CF1813">
            <w:pPr>
              <w:pStyle w:val="divdocumentulli"/>
              <w:spacing w:line="280" w:lineRule="atLeast"/>
              <w:ind w:left="740" w:right="500"/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t>XI. Perfecto Tool</w:t>
            </w:r>
          </w:p>
          <w:p w14:paraId="66166341" w14:textId="77777777" w:rsidR="00F5377C" w:rsidRDefault="006525C4" w:rsidP="00F5377C">
            <w:pPr>
              <w:pStyle w:val="documentright-boxsectiontitle"/>
              <w:pBdr>
                <w:bottom w:val="single" w:sz="8" w:space="0" w:color="FFFFFF"/>
              </w:pBdr>
              <w:spacing w:line="340" w:lineRule="atLeast"/>
              <w:ind w:left="500" w:right="500"/>
              <w:rPr>
                <w:rStyle w:val="documentdocumentrightcell"/>
                <w:rFonts w:ascii="Saira" w:eastAsia="Saira" w:hAnsi="Saira" w:cs="Saira"/>
                <w:b/>
                <w:bCs/>
                <w:caps/>
                <w:spacing w:val="10"/>
                <w:sz w:val="28"/>
                <w:szCs w:val="28"/>
                <w:shd w:val="clear" w:color="auto" w:fill="auto"/>
              </w:rPr>
            </w:pPr>
            <w:r>
              <w:rPr>
                <w:rStyle w:val="documentdocumentrightcell"/>
                <w:rFonts w:ascii="Saira" w:eastAsia="Saira" w:hAnsi="Saira" w:cs="Saira"/>
                <w:b/>
                <w:bCs/>
                <w:caps/>
                <w:spacing w:val="10"/>
                <w:sz w:val="28"/>
                <w:szCs w:val="28"/>
                <w:shd w:val="clear" w:color="auto" w:fill="auto"/>
              </w:rPr>
              <w:t>Domain ExperTISe:</w:t>
            </w:r>
          </w:p>
          <w:p w14:paraId="03EA8FCE" w14:textId="77777777" w:rsidR="00F5377C" w:rsidRDefault="006525C4" w:rsidP="00F5377C">
            <w:pPr>
              <w:pStyle w:val="divdocumentulli"/>
              <w:numPr>
                <w:ilvl w:val="0"/>
                <w:numId w:val="13"/>
              </w:numPr>
              <w:spacing w:line="280" w:lineRule="atLeast"/>
              <w:ind w:right="500"/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t>Banking</w:t>
            </w:r>
          </w:p>
          <w:p w14:paraId="589B877C" w14:textId="77777777" w:rsidR="00F5377C" w:rsidRDefault="006525C4" w:rsidP="00F5377C">
            <w:pPr>
              <w:pStyle w:val="divdocumentulli"/>
              <w:numPr>
                <w:ilvl w:val="0"/>
                <w:numId w:val="13"/>
              </w:numPr>
              <w:spacing w:line="280" w:lineRule="atLeast"/>
              <w:ind w:right="500"/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t>E-commerce</w:t>
            </w:r>
          </w:p>
          <w:p w14:paraId="61A97BFB" w14:textId="77777777" w:rsidR="00F5377C" w:rsidRDefault="006525C4" w:rsidP="00F5377C">
            <w:pPr>
              <w:pStyle w:val="divdocumentulli"/>
              <w:numPr>
                <w:ilvl w:val="0"/>
                <w:numId w:val="13"/>
              </w:numPr>
              <w:spacing w:line="280" w:lineRule="atLeast"/>
              <w:ind w:right="500"/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t>Logistics</w:t>
            </w:r>
          </w:p>
          <w:p w14:paraId="3E064784" w14:textId="77777777" w:rsidR="00F5377C" w:rsidRDefault="006525C4" w:rsidP="00F5377C">
            <w:pPr>
              <w:pStyle w:val="divdocumentulli"/>
              <w:numPr>
                <w:ilvl w:val="0"/>
                <w:numId w:val="13"/>
              </w:numPr>
              <w:spacing w:line="280" w:lineRule="atLeast"/>
              <w:ind w:right="500"/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t>Healthcare</w:t>
            </w:r>
          </w:p>
          <w:p w14:paraId="11F26C0C" w14:textId="77777777" w:rsidR="00F5377C" w:rsidRDefault="005E72D6" w:rsidP="00F5377C">
            <w:pPr>
              <w:pStyle w:val="divdocumentulli"/>
              <w:spacing w:line="280" w:lineRule="atLeast"/>
              <w:ind w:right="500"/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</w:pPr>
          </w:p>
          <w:p w14:paraId="1C27BAB7" w14:textId="77777777" w:rsidR="00891CCF" w:rsidRPr="00CF1813" w:rsidRDefault="006525C4" w:rsidP="00F5377C">
            <w:pPr>
              <w:pStyle w:val="divdocumentulli"/>
              <w:spacing w:line="280" w:lineRule="atLeast"/>
              <w:ind w:right="500"/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</w:pPr>
            <w:r w:rsidRPr="00CF1813"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br/>
            </w:r>
          </w:p>
          <w:p w14:paraId="3B32B45B" w14:textId="77777777" w:rsidR="00891CCF" w:rsidRDefault="006525C4" w:rsidP="00113A1D">
            <w:pPr>
              <w:pStyle w:val="divdocumentulli"/>
              <w:numPr>
                <w:ilvl w:val="0"/>
                <w:numId w:val="8"/>
              </w:numPr>
              <w:spacing w:line="280" w:lineRule="atLeast"/>
              <w:ind w:left="740" w:right="500" w:hanging="232"/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t>OS Versions:</w:t>
            </w:r>
            <w:r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br/>
              <w:t xml:space="preserve">I. MAC </w:t>
            </w:r>
            <w:r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br/>
              <w:t>II. Windows</w:t>
            </w:r>
            <w:r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br/>
              <w:t>III. Linux</w:t>
            </w:r>
            <w:r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br/>
            </w:r>
          </w:p>
          <w:p w14:paraId="233DD18A" w14:textId="77777777" w:rsidR="00CE2FBC" w:rsidRDefault="006525C4" w:rsidP="00CE2FBC">
            <w:pPr>
              <w:pStyle w:val="documentright-boxsectiontitle"/>
              <w:pBdr>
                <w:bottom w:val="single" w:sz="8" w:space="0" w:color="FFFFFF"/>
              </w:pBdr>
              <w:spacing w:line="340" w:lineRule="atLeast"/>
              <w:ind w:left="500" w:right="500"/>
              <w:rPr>
                <w:rStyle w:val="documentdocumentrightcell"/>
                <w:rFonts w:ascii="Saira" w:eastAsia="Saira" w:hAnsi="Saira" w:cs="Saira"/>
                <w:b/>
                <w:bCs/>
                <w:caps/>
                <w:spacing w:val="10"/>
                <w:sz w:val="28"/>
                <w:szCs w:val="28"/>
                <w:shd w:val="clear" w:color="auto" w:fill="auto"/>
              </w:rPr>
            </w:pPr>
            <w:r>
              <w:rPr>
                <w:rStyle w:val="documentdocumentrightcell"/>
                <w:rFonts w:ascii="Saira" w:eastAsia="Saira" w:hAnsi="Saira" w:cs="Saira"/>
                <w:b/>
                <w:bCs/>
                <w:caps/>
                <w:spacing w:val="10"/>
                <w:sz w:val="28"/>
                <w:szCs w:val="28"/>
                <w:shd w:val="clear" w:color="auto" w:fill="auto"/>
              </w:rPr>
              <w:t>Certifications:</w:t>
            </w:r>
          </w:p>
          <w:p w14:paraId="159C63BE" w14:textId="77777777" w:rsidR="00CE2FBC" w:rsidRDefault="005E72D6" w:rsidP="00CE2FBC">
            <w:pPr>
              <w:pStyle w:val="divdocumentulli"/>
              <w:spacing w:line="280" w:lineRule="atLeast"/>
              <w:ind w:right="500"/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</w:pPr>
          </w:p>
          <w:p w14:paraId="2BAB23E0" w14:textId="77777777" w:rsidR="00CE2FBC" w:rsidRDefault="006525C4" w:rsidP="00CE2FBC">
            <w:pPr>
              <w:pStyle w:val="divdocumentulli"/>
              <w:numPr>
                <w:ilvl w:val="0"/>
                <w:numId w:val="11"/>
              </w:numPr>
              <w:spacing w:line="280" w:lineRule="atLeast"/>
              <w:ind w:right="500"/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t>SQL Certification</w:t>
            </w:r>
          </w:p>
          <w:p w14:paraId="5F8C1686" w14:textId="77777777" w:rsidR="00CE2FBC" w:rsidRDefault="006525C4" w:rsidP="00CE2FBC">
            <w:pPr>
              <w:pStyle w:val="divdocumentulli"/>
              <w:numPr>
                <w:ilvl w:val="0"/>
                <w:numId w:val="11"/>
              </w:numPr>
              <w:spacing w:line="280" w:lineRule="atLeast"/>
              <w:ind w:right="500"/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t xml:space="preserve">CSM </w:t>
            </w:r>
          </w:p>
          <w:p w14:paraId="1C48FDD4" w14:textId="77777777" w:rsidR="003C3266" w:rsidRPr="00113A1D" w:rsidRDefault="006525C4" w:rsidP="00CE2FBC">
            <w:pPr>
              <w:pStyle w:val="divdocumentulli"/>
              <w:numPr>
                <w:ilvl w:val="0"/>
                <w:numId w:val="11"/>
              </w:numPr>
              <w:spacing w:line="280" w:lineRule="atLeast"/>
              <w:ind w:right="500"/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Style w:val="documentdocumentrightcell"/>
                <w:rFonts w:ascii="Saira" w:eastAsia="Saira" w:hAnsi="Saira" w:cs="Saira"/>
                <w:color w:val="FFFFFF"/>
                <w:sz w:val="20"/>
                <w:szCs w:val="20"/>
                <w:shd w:val="clear" w:color="auto" w:fill="auto"/>
              </w:rPr>
              <w:t>CSPO</w:t>
            </w:r>
          </w:p>
        </w:tc>
      </w:tr>
    </w:tbl>
    <w:p w14:paraId="7378FF0A" w14:textId="77777777" w:rsidR="00891CCF" w:rsidRDefault="006525C4">
      <w:pPr>
        <w:spacing w:line="20" w:lineRule="auto"/>
        <w:rPr>
          <w:rFonts w:ascii="Saira" w:eastAsia="Saira" w:hAnsi="Saira" w:cs="Saira"/>
          <w:color w:val="46464E"/>
          <w:sz w:val="20"/>
          <w:szCs w:val="20"/>
        </w:rPr>
      </w:pPr>
      <w:r>
        <w:rPr>
          <w:color w:val="FFFFFF"/>
          <w:sz w:val="2"/>
        </w:rPr>
        <w:t>.</w:t>
      </w:r>
    </w:p>
    <w:sectPr w:rsidR="00891CCF">
      <w:pgSz w:w="12240" w:h="15840"/>
      <w:pgMar w:top="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aira">
    <w:altName w:val="Calibri"/>
    <w:charset w:val="00"/>
    <w:family w:val="auto"/>
    <w:pitch w:val="default"/>
    <w:sig w:usb0="00000000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1" w:fontKey="{B6D3D1E8-2B52-4784-9060-D470C0043474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2" w:fontKey="{0D2E88B1-CBC9-4654-B96F-4088C1D5FD5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DD94242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09E542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E370032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4A48CD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402A0FC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0B6A51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BEC932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598E310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5FA7EC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254061C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A7AB20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76203F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AC612C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D303F4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CF0249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F669D9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2B8875B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B90ECA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102CB10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D2E91F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4BE45D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7EACEB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D98E5F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C964B7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0248FB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49E63A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3D4994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2A6AA2B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BDC2D4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FCEC2A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1D2486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4A2E9F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A46DA0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714B55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32C5D4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4E8A6C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260AC13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FD2BE6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B708EA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EFE899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4978F37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5BC795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2A8DA4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1B8199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F58815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9AE029C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D0C427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8F2C362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30C42F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512A2A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C323ED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2392E62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414833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28E66F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22684B8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860696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FB8CBE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96C3B4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8386A7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496BC9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EF08F2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2A2A82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0900D4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00000008"/>
    <w:multiLevelType w:val="hybridMultilevel"/>
    <w:tmpl w:val="00000008"/>
    <w:lvl w:ilvl="0" w:tplc="0C323A7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302CB0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B2C032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F22BD7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F66A59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DB4734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48693E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5FEC56A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2BC5A8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" w15:restartNumberingAfterBreak="0">
    <w:nsid w:val="00000009"/>
    <w:multiLevelType w:val="hybridMultilevel"/>
    <w:tmpl w:val="00000009"/>
    <w:lvl w:ilvl="0" w:tplc="180E33E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A602E1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EA28C54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F9E676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B88B52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374904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50E87E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F9E99F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1CCAB0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9" w15:restartNumberingAfterBreak="0">
    <w:nsid w:val="43111B90"/>
    <w:multiLevelType w:val="hybridMultilevel"/>
    <w:tmpl w:val="1680B3C6"/>
    <w:lvl w:ilvl="0" w:tplc="C0CA93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BFEC51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5A2093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AE68D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CABBB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62876E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7E255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E50DE7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74ADBA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364396"/>
    <w:multiLevelType w:val="hybridMultilevel"/>
    <w:tmpl w:val="3E5A7DA4"/>
    <w:lvl w:ilvl="0" w:tplc="2032A8D6">
      <w:start w:val="1"/>
      <w:numFmt w:val="bullet"/>
      <w:lvlText w:val=""/>
      <w:lvlJc w:val="left"/>
      <w:pPr>
        <w:ind w:left="1460" w:hanging="360"/>
      </w:pPr>
      <w:rPr>
        <w:rFonts w:ascii="Symbol" w:hAnsi="Symbol" w:hint="default"/>
      </w:rPr>
    </w:lvl>
    <w:lvl w:ilvl="1" w:tplc="8BD62F7A" w:tentative="1">
      <w:start w:val="1"/>
      <w:numFmt w:val="bullet"/>
      <w:lvlText w:val="o"/>
      <w:lvlJc w:val="left"/>
      <w:pPr>
        <w:ind w:left="2180" w:hanging="360"/>
      </w:pPr>
      <w:rPr>
        <w:rFonts w:ascii="Courier New" w:hAnsi="Courier New" w:cs="Courier New" w:hint="default"/>
      </w:rPr>
    </w:lvl>
    <w:lvl w:ilvl="2" w:tplc="DB86484C" w:tentative="1">
      <w:start w:val="1"/>
      <w:numFmt w:val="bullet"/>
      <w:lvlText w:val=""/>
      <w:lvlJc w:val="left"/>
      <w:pPr>
        <w:ind w:left="2900" w:hanging="360"/>
      </w:pPr>
      <w:rPr>
        <w:rFonts w:ascii="Wingdings" w:hAnsi="Wingdings" w:hint="default"/>
      </w:rPr>
    </w:lvl>
    <w:lvl w:ilvl="3" w:tplc="E32A6620" w:tentative="1">
      <w:start w:val="1"/>
      <w:numFmt w:val="bullet"/>
      <w:lvlText w:val=""/>
      <w:lvlJc w:val="left"/>
      <w:pPr>
        <w:ind w:left="3620" w:hanging="360"/>
      </w:pPr>
      <w:rPr>
        <w:rFonts w:ascii="Symbol" w:hAnsi="Symbol" w:hint="default"/>
      </w:rPr>
    </w:lvl>
    <w:lvl w:ilvl="4" w:tplc="30D81876" w:tentative="1">
      <w:start w:val="1"/>
      <w:numFmt w:val="bullet"/>
      <w:lvlText w:val="o"/>
      <w:lvlJc w:val="left"/>
      <w:pPr>
        <w:ind w:left="4340" w:hanging="360"/>
      </w:pPr>
      <w:rPr>
        <w:rFonts w:ascii="Courier New" w:hAnsi="Courier New" w:cs="Courier New" w:hint="default"/>
      </w:rPr>
    </w:lvl>
    <w:lvl w:ilvl="5" w:tplc="AA1A2EBC" w:tentative="1">
      <w:start w:val="1"/>
      <w:numFmt w:val="bullet"/>
      <w:lvlText w:val=""/>
      <w:lvlJc w:val="left"/>
      <w:pPr>
        <w:ind w:left="5060" w:hanging="360"/>
      </w:pPr>
      <w:rPr>
        <w:rFonts w:ascii="Wingdings" w:hAnsi="Wingdings" w:hint="default"/>
      </w:rPr>
    </w:lvl>
    <w:lvl w:ilvl="6" w:tplc="495E11EA" w:tentative="1">
      <w:start w:val="1"/>
      <w:numFmt w:val="bullet"/>
      <w:lvlText w:val=""/>
      <w:lvlJc w:val="left"/>
      <w:pPr>
        <w:ind w:left="5780" w:hanging="360"/>
      </w:pPr>
      <w:rPr>
        <w:rFonts w:ascii="Symbol" w:hAnsi="Symbol" w:hint="default"/>
      </w:rPr>
    </w:lvl>
    <w:lvl w:ilvl="7" w:tplc="A3A208C4" w:tentative="1">
      <w:start w:val="1"/>
      <w:numFmt w:val="bullet"/>
      <w:lvlText w:val="o"/>
      <w:lvlJc w:val="left"/>
      <w:pPr>
        <w:ind w:left="6500" w:hanging="360"/>
      </w:pPr>
      <w:rPr>
        <w:rFonts w:ascii="Courier New" w:hAnsi="Courier New" w:cs="Courier New" w:hint="default"/>
      </w:rPr>
    </w:lvl>
    <w:lvl w:ilvl="8" w:tplc="8E98EEE4" w:tentative="1">
      <w:start w:val="1"/>
      <w:numFmt w:val="bullet"/>
      <w:lvlText w:val=""/>
      <w:lvlJc w:val="left"/>
      <w:pPr>
        <w:ind w:left="7220" w:hanging="360"/>
      </w:pPr>
      <w:rPr>
        <w:rFonts w:ascii="Wingdings" w:hAnsi="Wingdings" w:hint="default"/>
      </w:rPr>
    </w:lvl>
  </w:abstractNum>
  <w:abstractNum w:abstractNumId="11" w15:restartNumberingAfterBreak="0">
    <w:nsid w:val="770246A1"/>
    <w:multiLevelType w:val="hybridMultilevel"/>
    <w:tmpl w:val="898645BC"/>
    <w:lvl w:ilvl="0" w:tplc="44445EDC">
      <w:start w:val="1"/>
      <w:numFmt w:val="bullet"/>
      <w:lvlText w:val=""/>
      <w:lvlJc w:val="left"/>
      <w:pPr>
        <w:ind w:left="1236" w:hanging="360"/>
      </w:pPr>
      <w:rPr>
        <w:rFonts w:ascii="Symbol" w:hAnsi="Symbol" w:hint="default"/>
      </w:rPr>
    </w:lvl>
    <w:lvl w:ilvl="1" w:tplc="A2DC76D0" w:tentative="1">
      <w:start w:val="1"/>
      <w:numFmt w:val="bullet"/>
      <w:lvlText w:val="o"/>
      <w:lvlJc w:val="left"/>
      <w:pPr>
        <w:ind w:left="1956" w:hanging="360"/>
      </w:pPr>
      <w:rPr>
        <w:rFonts w:ascii="Courier New" w:hAnsi="Courier New" w:cs="Courier New" w:hint="default"/>
      </w:rPr>
    </w:lvl>
    <w:lvl w:ilvl="2" w:tplc="643E1D88" w:tentative="1">
      <w:start w:val="1"/>
      <w:numFmt w:val="bullet"/>
      <w:lvlText w:val=""/>
      <w:lvlJc w:val="left"/>
      <w:pPr>
        <w:ind w:left="2676" w:hanging="360"/>
      </w:pPr>
      <w:rPr>
        <w:rFonts w:ascii="Wingdings" w:hAnsi="Wingdings" w:hint="default"/>
      </w:rPr>
    </w:lvl>
    <w:lvl w:ilvl="3" w:tplc="6C46494C" w:tentative="1">
      <w:start w:val="1"/>
      <w:numFmt w:val="bullet"/>
      <w:lvlText w:val=""/>
      <w:lvlJc w:val="left"/>
      <w:pPr>
        <w:ind w:left="3396" w:hanging="360"/>
      </w:pPr>
      <w:rPr>
        <w:rFonts w:ascii="Symbol" w:hAnsi="Symbol" w:hint="default"/>
      </w:rPr>
    </w:lvl>
    <w:lvl w:ilvl="4" w:tplc="5978B518" w:tentative="1">
      <w:start w:val="1"/>
      <w:numFmt w:val="bullet"/>
      <w:lvlText w:val="o"/>
      <w:lvlJc w:val="left"/>
      <w:pPr>
        <w:ind w:left="4116" w:hanging="360"/>
      </w:pPr>
      <w:rPr>
        <w:rFonts w:ascii="Courier New" w:hAnsi="Courier New" w:cs="Courier New" w:hint="default"/>
      </w:rPr>
    </w:lvl>
    <w:lvl w:ilvl="5" w:tplc="DB40A784" w:tentative="1">
      <w:start w:val="1"/>
      <w:numFmt w:val="bullet"/>
      <w:lvlText w:val=""/>
      <w:lvlJc w:val="left"/>
      <w:pPr>
        <w:ind w:left="4836" w:hanging="360"/>
      </w:pPr>
      <w:rPr>
        <w:rFonts w:ascii="Wingdings" w:hAnsi="Wingdings" w:hint="default"/>
      </w:rPr>
    </w:lvl>
    <w:lvl w:ilvl="6" w:tplc="E75C3062" w:tentative="1">
      <w:start w:val="1"/>
      <w:numFmt w:val="bullet"/>
      <w:lvlText w:val=""/>
      <w:lvlJc w:val="left"/>
      <w:pPr>
        <w:ind w:left="5556" w:hanging="360"/>
      </w:pPr>
      <w:rPr>
        <w:rFonts w:ascii="Symbol" w:hAnsi="Symbol" w:hint="default"/>
      </w:rPr>
    </w:lvl>
    <w:lvl w:ilvl="7" w:tplc="673E37DC" w:tentative="1">
      <w:start w:val="1"/>
      <w:numFmt w:val="bullet"/>
      <w:lvlText w:val="o"/>
      <w:lvlJc w:val="left"/>
      <w:pPr>
        <w:ind w:left="6276" w:hanging="360"/>
      </w:pPr>
      <w:rPr>
        <w:rFonts w:ascii="Courier New" w:hAnsi="Courier New" w:cs="Courier New" w:hint="default"/>
      </w:rPr>
    </w:lvl>
    <w:lvl w:ilvl="8" w:tplc="5254C086" w:tentative="1">
      <w:start w:val="1"/>
      <w:numFmt w:val="bullet"/>
      <w:lvlText w:val=""/>
      <w:lvlJc w:val="left"/>
      <w:pPr>
        <w:ind w:left="6996" w:hanging="360"/>
      </w:pPr>
      <w:rPr>
        <w:rFonts w:ascii="Wingdings" w:hAnsi="Wingdings" w:hint="default"/>
      </w:rPr>
    </w:lvl>
  </w:abstractNum>
  <w:abstractNum w:abstractNumId="12" w15:restartNumberingAfterBreak="0">
    <w:nsid w:val="7D46352B"/>
    <w:multiLevelType w:val="hybridMultilevel"/>
    <w:tmpl w:val="F36E59D6"/>
    <w:lvl w:ilvl="0" w:tplc="843669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FC343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850C4D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7BC628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FE4B07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42AC56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884524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674897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4DE13E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11"/>
  </w:num>
  <w:num w:numId="11">
    <w:abstractNumId w:val="12"/>
  </w:num>
  <w:num w:numId="12">
    <w:abstractNumId w:val="10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30"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0B1"/>
    <w:rsid w:val="00144747"/>
    <w:rsid w:val="003C3266"/>
    <w:rsid w:val="005E72D6"/>
    <w:rsid w:val="006310B1"/>
    <w:rsid w:val="006525C4"/>
    <w:rsid w:val="00E32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63FD764"/>
  <w15:docId w15:val="{C32BF381-E25D-BF41-B0F9-F407DD4DC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IN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  <w:sz w:val="36"/>
      <w:szCs w:val="36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  <w:sz w:val="20"/>
      <w:szCs w:val="20"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ocumentfontsize">
    <w:name w:val="document_fontsize"/>
    <w:basedOn w:val="Normal"/>
    <w:rPr>
      <w:sz w:val="20"/>
      <w:szCs w:val="20"/>
    </w:rPr>
  </w:style>
  <w:style w:type="character" w:customStyle="1" w:styleId="documentleftcell">
    <w:name w:val="documentleftcell"/>
    <w:basedOn w:val="DefaultParagraphFont"/>
  </w:style>
  <w:style w:type="character" w:customStyle="1" w:styleId="divdocumentleft-box">
    <w:name w:val="div_document_left-box"/>
    <w:basedOn w:val="DefaultParagraphFont"/>
  </w:style>
  <w:style w:type="paragraph" w:customStyle="1" w:styleId="documentleft-boxsectionnth-child1">
    <w:name w:val="document_left-box_section_nth-child(1)"/>
    <w:basedOn w:val="Normal"/>
  </w:style>
  <w:style w:type="paragraph" w:customStyle="1" w:styleId="documentleft-boxparagraph">
    <w:name w:val="document_left-box_paragraph"/>
    <w:basedOn w:val="Normal"/>
  </w:style>
  <w:style w:type="paragraph" w:customStyle="1" w:styleId="documentname">
    <w:name w:val="document_name"/>
    <w:basedOn w:val="Normal"/>
    <w:pPr>
      <w:pBdr>
        <w:bottom w:val="none" w:sz="0" w:space="10" w:color="auto"/>
      </w:pBdr>
      <w:spacing w:line="680" w:lineRule="atLeast"/>
    </w:pPr>
    <w:rPr>
      <w:b/>
      <w:bCs/>
      <w:caps/>
      <w:color w:val="2C5A77"/>
      <w:spacing w:val="18"/>
      <w:sz w:val="72"/>
      <w:szCs w:val="72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paragraph" w:customStyle="1" w:styleId="documentemptyborderdiv">
    <w:name w:val="document_emptyborderdiv"/>
    <w:basedOn w:val="Normal"/>
    <w:pPr>
      <w:pBdr>
        <w:top w:val="single" w:sz="8" w:space="0" w:color="2C5A77"/>
      </w:pBdr>
      <w:spacing w:line="20" w:lineRule="atLeast"/>
    </w:pPr>
    <w:rPr>
      <w:sz w:val="2"/>
      <w:szCs w:val="2"/>
    </w:rPr>
  </w:style>
  <w:style w:type="paragraph" w:customStyle="1" w:styleId="documentleft-boxsection">
    <w:name w:val="document_left-box_section"/>
    <w:basedOn w:val="Normal"/>
  </w:style>
  <w:style w:type="paragraph" w:customStyle="1" w:styleId="documentheading">
    <w:name w:val="document_heading"/>
    <w:basedOn w:val="Normal"/>
    <w:pPr>
      <w:spacing w:line="340" w:lineRule="atLeast"/>
    </w:pPr>
    <w:rPr>
      <w:sz w:val="28"/>
      <w:szCs w:val="28"/>
    </w:rPr>
  </w:style>
  <w:style w:type="paragraph" w:customStyle="1" w:styleId="documentsectiontitle">
    <w:name w:val="document_sectiontitle"/>
    <w:basedOn w:val="Normal"/>
    <w:pPr>
      <w:pBdr>
        <w:bottom w:val="single" w:sz="8" w:space="0" w:color="2C5A77"/>
      </w:pBdr>
    </w:pPr>
    <w:rPr>
      <w:b/>
      <w:bCs/>
      <w:caps/>
      <w:color w:val="2C5A77"/>
      <w:spacing w:val="10"/>
    </w:rPr>
  </w:style>
  <w:style w:type="paragraph" w:customStyle="1" w:styleId="documentleft-boxsinglecolumn">
    <w:name w:val="document_left-box_singlecolumn"/>
    <w:basedOn w:val="Normal"/>
  </w:style>
  <w:style w:type="paragraph" w:customStyle="1" w:styleId="p">
    <w:name w:val="p"/>
    <w:basedOn w:val="Normal"/>
  </w:style>
  <w:style w:type="paragraph" w:customStyle="1" w:styleId="documentleft-boxpaddedline">
    <w:name w:val="document_left-box_paddedline"/>
    <w:basedOn w:val="Normal"/>
    <w:rPr>
      <w:color w:val="000000"/>
    </w:rPr>
  </w:style>
  <w:style w:type="character" w:customStyle="1" w:styleId="documenttxtBold">
    <w:name w:val="document_txtBold"/>
    <w:basedOn w:val="DefaultParagraphFont"/>
    <w:rPr>
      <w:b/>
      <w:bCs/>
    </w:rPr>
  </w:style>
  <w:style w:type="character" w:customStyle="1" w:styleId="documentjobdates">
    <w:name w:val="document_jobdates"/>
    <w:basedOn w:val="DefaultParagraphFont"/>
    <w:rPr>
      <w:b/>
      <w:bCs/>
      <w:sz w:val="20"/>
      <w:szCs w:val="20"/>
    </w:rPr>
  </w:style>
  <w:style w:type="character" w:customStyle="1" w:styleId="documentcompanyname">
    <w:name w:val="document_companyname"/>
    <w:basedOn w:val="DefaultParagraphFont"/>
    <w:rPr>
      <w:b/>
      <w:bCs/>
    </w:rPr>
  </w:style>
  <w:style w:type="character" w:customStyle="1" w:styleId="documentjobcity">
    <w:name w:val="document_jobcity"/>
    <w:basedOn w:val="DefaultParagraphFont"/>
    <w:rPr>
      <w:b w:val="0"/>
      <w:bCs w:val="0"/>
    </w:rPr>
  </w:style>
  <w:style w:type="paragraph" w:customStyle="1" w:styleId="divdocumentulli">
    <w:name w:val="div_document_ul_li"/>
    <w:basedOn w:val="Normal"/>
    <w:pPr>
      <w:pBdr>
        <w:left w:val="none" w:sz="0" w:space="2" w:color="auto"/>
      </w:pBdr>
    </w:pPr>
  </w:style>
  <w:style w:type="character" w:customStyle="1" w:styleId="Strong1">
    <w:name w:val="Strong1"/>
    <w:basedOn w:val="DefaultParagraphFont"/>
    <w:rPr>
      <w:bdr w:val="none" w:sz="0" w:space="0" w:color="auto"/>
      <w:vertAlign w:val="baseline"/>
    </w:rPr>
  </w:style>
  <w:style w:type="character" w:customStyle="1" w:styleId="documenteducationjobcity">
    <w:name w:val="document_education_jobcity"/>
    <w:basedOn w:val="DefaultParagraphFont"/>
    <w:rPr>
      <w:b w:val="0"/>
      <w:bCs w:val="0"/>
    </w:rPr>
  </w:style>
  <w:style w:type="paragraph" w:customStyle="1" w:styleId="divdocumentleft-boxParagraph">
    <w:name w:val="div_document_left-box Paragraph"/>
    <w:basedOn w:val="Normal"/>
    <w:pPr>
      <w:pBdr>
        <w:left w:val="none" w:sz="0" w:space="8" w:color="auto"/>
        <w:right w:val="none" w:sz="0" w:space="6" w:color="auto"/>
      </w:pBdr>
    </w:pPr>
  </w:style>
  <w:style w:type="table" w:customStyle="1" w:styleId="divdocumentleft-table">
    <w:name w:val="div_document_left-table"/>
    <w:basedOn w:val="TableNormal"/>
    <w:tblPr/>
  </w:style>
  <w:style w:type="character" w:customStyle="1" w:styleId="documentdocumentrightcell">
    <w:name w:val="document_documentrightcell"/>
    <w:basedOn w:val="DefaultParagraphFont"/>
    <w:rPr>
      <w:shd w:val="clear" w:color="auto" w:fill="2C5A77"/>
    </w:rPr>
  </w:style>
  <w:style w:type="paragraph" w:customStyle="1" w:styleId="divdocumentright-box">
    <w:name w:val="div_document_right-box"/>
    <w:basedOn w:val="Normal"/>
    <w:pPr>
      <w:pBdr>
        <w:left w:val="none" w:sz="0" w:space="25" w:color="auto"/>
        <w:right w:val="none" w:sz="0" w:space="25" w:color="auto"/>
      </w:pBdr>
      <w:shd w:val="clear" w:color="auto" w:fill="2C5A77"/>
    </w:pPr>
    <w:rPr>
      <w:color w:val="FFFFFF"/>
      <w:shd w:val="clear" w:color="auto" w:fill="2C5A77"/>
    </w:rPr>
  </w:style>
  <w:style w:type="paragraph" w:customStyle="1" w:styleId="documentright-boxsectionnth-child1">
    <w:name w:val="document_right-box_section_nth-child(1)"/>
    <w:basedOn w:val="Normal"/>
  </w:style>
  <w:style w:type="paragraph" w:customStyle="1" w:styleId="documentright-boxsectionnth-child1paragraph">
    <w:name w:val="document_right-box_section_nth-child(1)_paragraph"/>
    <w:basedOn w:val="Normal"/>
  </w:style>
  <w:style w:type="paragraph" w:customStyle="1" w:styleId="div">
    <w:name w:val="div"/>
    <w:basedOn w:val="Normal"/>
  </w:style>
  <w:style w:type="paragraph" w:customStyle="1" w:styleId="documentparentContainerright-boxsinglecolumn">
    <w:name w:val="document_parentContainer_right-box_singlecolumn"/>
    <w:basedOn w:val="Normal"/>
  </w:style>
  <w:style w:type="paragraph" w:customStyle="1" w:styleId="documentpb5">
    <w:name w:val="document_pb5"/>
    <w:basedOn w:val="Normal"/>
  </w:style>
  <w:style w:type="paragraph" w:customStyle="1" w:styleId="documentalnkemptysection">
    <w:name w:val="document_alnkemptysection"/>
    <w:basedOn w:val="Normal"/>
    <w:pPr>
      <w:pBdr>
        <w:bottom w:val="single" w:sz="8" w:space="0" w:color="FFFFFF"/>
      </w:pBdr>
    </w:pPr>
    <w:rPr>
      <w:sz w:val="20"/>
      <w:szCs w:val="20"/>
    </w:rPr>
  </w:style>
  <w:style w:type="paragraph" w:customStyle="1" w:styleId="documentright-boxalnkpaddingsection">
    <w:name w:val="document_right-box_alnkpaddingsection"/>
    <w:basedOn w:val="Normal"/>
    <w:pPr>
      <w:spacing w:line="500" w:lineRule="atLeast"/>
    </w:pPr>
  </w:style>
  <w:style w:type="paragraph" w:customStyle="1" w:styleId="documentright-boxsectionnth-last-of-type1">
    <w:name w:val="document_right-box_section_nth-last-of-type(1)"/>
    <w:basedOn w:val="Normal"/>
  </w:style>
  <w:style w:type="paragraph" w:customStyle="1" w:styleId="documentright-boxheading">
    <w:name w:val="document_right-box_heading"/>
    <w:basedOn w:val="Normal"/>
  </w:style>
  <w:style w:type="paragraph" w:customStyle="1" w:styleId="documentright-boxsectiontitle">
    <w:name w:val="document_right-box_sectiontitle"/>
    <w:basedOn w:val="Normal"/>
    <w:pPr>
      <w:pBdr>
        <w:left w:val="none" w:sz="0" w:space="25" w:color="auto"/>
      </w:pBdr>
    </w:pPr>
    <w:rPr>
      <w:color w:val="FFFFFF"/>
    </w:rPr>
  </w:style>
  <w:style w:type="paragraph" w:customStyle="1" w:styleId="documentright-boxsectionnotadditionallnknotSECTIONCNTCfirstparagraph">
    <w:name w:val="document_right-box_section_not(.additional_lnk)_not(.SECTION_CNTC)_firstparagraph"/>
    <w:basedOn w:val="Normal"/>
  </w:style>
  <w:style w:type="paragraph" w:customStyle="1" w:styleId="documentpaddedline">
    <w:name w:val="document_paddedline"/>
    <w:basedOn w:val="Normal"/>
  </w:style>
  <w:style w:type="table" w:customStyle="1" w:styleId="documentparentContainer">
    <w:name w:val="document_parentContainer"/>
    <w:basedOn w:val="TableNormal"/>
    <w:tbl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theme" Target="theme/theme1.xml" /><Relationship Id="rId5" Type="http://schemas.openxmlformats.org/officeDocument/2006/relationships/fontTable" Target="fontTable.xml" /><Relationship Id="rId4" Type="http://schemas.openxmlformats.org/officeDocument/2006/relationships/webSettings" Target="webSettings.xml" 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 /><Relationship Id="rId1" Type="http://schemas.openxmlformats.org/officeDocument/2006/relationships/font" Target="fonts/font1.odtt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655</Words>
  <Characters>3740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AYUSHKAPOOR</vt:lpstr>
    </vt:vector>
  </TitlesOfParts>
  <Company/>
  <LinksUpToDate>false</LinksUpToDate>
  <CharactersWithSpaces>4387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AYUSHKAPOOR</dc:title>
  <cp:lastModifiedBy>Rakesh Khatri</cp:lastModifiedBy>
  <cp:revision>9</cp:revision>
  <dcterms:created xsi:type="dcterms:W3CDTF">2021-07-26T07:37:00Z</dcterms:created>
  <dcterms:modified xsi:type="dcterms:W3CDTF">2022-03-22T05:13:00Z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oGUAAB+LCAAAAAAABAAUm8W2pEAQRD+IBW5L3N3ZYY278/XzZl/dFFmZETcOwFM4zKMiAaE8yQoIIhA0DnMiBnM4IogIB2VGYBkKuyk87nMwN1FhKwZczgsr694GwRK5zesap4J6vDO/4azRzf16bw1xGzsf1P4M+oiYHwZBSPMm/Y1Pz6bHix0YoxGk0Q4o1p1vT/CNogomuagAPmf2SiOM+yqck2+MLR1LDzVdSj778uAOQA2ISHSKpksHOUc</vt:lpwstr>
  </property>
  <property fmtid="{D5CDD505-2E9C-101B-9397-08002B2CF9AE}" pid="3" name="x1ye=1">
    <vt:lpwstr>W0CuLvnbBMZa8AXQlXJFRVszVBTPuXHhLnDhqlZm+2KC5SCUlMvULgoMD/Qqm2q/lhmz1INEJrMMoIKrPQ4tt1MuntDFDoSVTHbRxFB9QztKzzR+6JDyen+0Io9Aq0Ov4xQK4LETUFeFGM46beAIrdhiufdXEAA13kmf++q+47awQlUzG59O4iHo7etS0AJpnlhNrCf6635kd+VKE//bivuebAu2I4uLItDcvHxOrqPpUdph2LS04zyPNXr2s0l</vt:lpwstr>
  </property>
  <property fmtid="{D5CDD505-2E9C-101B-9397-08002B2CF9AE}" pid="4" name="x1ye=10">
    <vt:lpwstr>UoAej+ihJfZthxaG0mxzVre3rw68cWGddCvQY0bSRA1TvlGxrRWdpJ1USWpW61M1QmQKj8Bg8i6dWACOf1TzY4oMtqSlRim3CgYlEKr4Ozc/gmY4Jg3EMWCyKWChXNkL0J0IJSwpgG1M5/Gbr5jLrHujrGpiu3p4GFmz+WymttIFEdIqSvVztckDkDZnlPxWgsMSp2bOxSonpAyEBkbXgwHnqHeSj9yuCciZX3yuVlpDqRYTK3IXTpZSnTaFXIe</vt:lpwstr>
  </property>
  <property fmtid="{D5CDD505-2E9C-101B-9397-08002B2CF9AE}" pid="5" name="x1ye=100">
    <vt:lpwstr>6XPCWfV8c2zCwYXCxYxI0frUTNt4PcXp7JbuPDcQaqqDfRT6ogBrJ+fxEtJds2K4Qjr6G6FJ9CJ15s+Xme1biPaPPxUh7lrBOyIehWb6NMZdVjl2Qa2t7I3JLJZSAKP+XaQjG2bmyfbS6CO6pZwVYymz1AF2V1G7nhQn1c+jPzZG+MR76rwCJNngx2MWNC+++x6Qbeun5hCcCIVL+44rg/h4gNrLW5UeWUMdprsJlFDHbyEeNCO1Rbjkol9t7vN</vt:lpwstr>
  </property>
  <property fmtid="{D5CDD505-2E9C-101B-9397-08002B2CF9AE}" pid="6" name="x1ye=101">
    <vt:lpwstr>0ith746Q1vXT+kpyLJNLMCmFBUjTepN9XySicn8wVBLPnENj0oG2RIJjkN0AWS2xwTsXYbfZ8GEhSpLbmkDAuAg8TlDtQas8FnPAmN+VEkrKdygqWwPSyIjg2vofFxlJ2DGnkcvBfWzOdGkVvu+9f38dZAP3a3f2DRHwlgz9ivaPAGS2jjW0VSF20ehlxmCtRkdwyVBxrAni/VS1+hoRUR1qe/fHZXx9RBHDX8TbPZeQEjrwO01/5PhUYuwrWwD</vt:lpwstr>
  </property>
  <property fmtid="{D5CDD505-2E9C-101B-9397-08002B2CF9AE}" pid="7" name="x1ye=102">
    <vt:lpwstr>GIhkkSFUpoQpPVZbGYDO0sP4vD4rBPZzByiXy5VNTfiMqP1tbyns9tgwS4yF7CsPwFP+n2fLXuGfnZDU9tVR183W4qGDD/f9NiFoS2tgsW+wW0aip+QwDQ3CDQsliMWFL1kCtojp+bboniemFCLdMysPpnNLijjr+m6U5iITkc81fwvkmY9rBeaXZ0YG3e2DPzfIMAlbo3vKF/0VX+fpipiHteOS6wFtFJmaTq5NumfJ4hRNNvmCd2ILLtXcz4Y</vt:lpwstr>
  </property>
  <property fmtid="{D5CDD505-2E9C-101B-9397-08002B2CF9AE}" pid="8" name="x1ye=103">
    <vt:lpwstr>O3nG59Phk/xZQPGQJY8/AcnzdlEoGUAAA==</vt:lpwstr>
  </property>
  <property fmtid="{D5CDD505-2E9C-101B-9397-08002B2CF9AE}" pid="9" name="x1ye=11">
    <vt:lpwstr>W64an8JMP81U66rwHfdiK+tCm8RGMSbf8CZo7FKi9JcVpMr5KCFAQ8MteQ1sUiUUKwYHhnbi2zHj64b2OSLd8Lp2qyLkn3o89mfohNYleIAUy883PxRLgBUWy5qbolXkwyjFoqAwvJnfTE2DPJ9MsvwUaG8Taz+UXAhd4iXGB/ja6ZENkqLcrDfv06IyXPJa+jt0/EvSJ+NDMH69fmmnnV+S8eqMFDpRuF4wXw2MCSh1lFz8jo/cc7DtrA6hB/D</vt:lpwstr>
  </property>
  <property fmtid="{D5CDD505-2E9C-101B-9397-08002B2CF9AE}" pid="10" name="x1ye=12">
    <vt:lpwstr>Un40to0FEKSZ0UxJTqdNAOv609c+ryPHi5xeW7b3IpA6yVMSBCWR5/wKNYoU0AWNWIKCH2oxiUHonwPI37pcMeCtuqbP3x8mVwGGmEgyuuIVh0zEyOdr9c75TRPLR9ysdP166fEDcM2NHb4IEQgx97y/kB3eoqa3dISsurf6Mgw4owD8B0XMnsO1iKpHUB7w7P/C9jQVMPXpitea1i0S/dyIbmXGgtH9CZbrxMamP5aDgPf8onmyCEb5GX/mnOe</vt:lpwstr>
  </property>
  <property fmtid="{D5CDD505-2E9C-101B-9397-08002B2CF9AE}" pid="11" name="x1ye=13">
    <vt:lpwstr>+ZJg0rlcpi+xB//PW6/s9u2MupQlG8GkDs0+zSC3x4w4Nv/B1b72o4oJ4wbttdrSWWwVrmFPCsFDNtpFxGNaXXh9UAUE0y9ZC5KTU3bkTARjtNOzHXSqgxZQsBSFp+0HfZPjnYGWjxWQx0/kfWlOA9ScclvRCbz8TQd9pk1b+HJvHLnkpvVQBbuMPqSrwC3DZeOeyZURA0KvDDTTm/+ndxQGab+zn/Y9L6+uHuH7YXNlj4jNybpfY/Kmip1cjS1</vt:lpwstr>
  </property>
  <property fmtid="{D5CDD505-2E9C-101B-9397-08002B2CF9AE}" pid="12" name="x1ye=14">
    <vt:lpwstr>4WtlOaGyc8mPIZHZvXcTrDDKFWroH+stL06iNV5wynK0HmMR94PkkxgycL/dcsfuLXUNotD1/p25/YL+1z/Q6OHw+YUswwRZQUoU3hT4aI/j1NTxFbvv/mmT1FG++PaoWr7KMEZMo1FtCZKMKempYuIr9GQUngtKgMdy5PX8+r5uJ+5dwGetARHTscD48eIZ1rAGgNX4bwOVxSYzTcdi13NfISyzNHd61sRyUZXogGQoFg490BUp8QUm1iPJ7Sg</vt:lpwstr>
  </property>
  <property fmtid="{D5CDD505-2E9C-101B-9397-08002B2CF9AE}" pid="13" name="x1ye=15">
    <vt:lpwstr>KndUhc52zgug+VJZogS12uZfHXyHfKIBGijIUP+yH3gf5gQEp/MMKwmF/6sPqRHLTWJOV/Z65Fs3fq4gzs7Vnvk6ycMzENZB2fOqA+kVN6aX+pgjG4u8kP6lP3ghh5KM1ebvN1zSSxFLRiehvKPYpveO7OrPJ4KMSpgqwcQRHvTERHibjQD5XasFywyC63Cb5uS7hZnh8W5TmmYBywzm4lBJjEqHM+l9UCErasuZB8vMZcB+8tb4iqFxbapIcS3</vt:lpwstr>
  </property>
  <property fmtid="{D5CDD505-2E9C-101B-9397-08002B2CF9AE}" pid="14" name="x1ye=16">
    <vt:lpwstr>scnw5zUZBmxUy0T++XyfIstfs1E7K/mQBBy67y6McNcJSiM0coXB4gO8luBbdudhbguV1Af3g+VcUTHFeEBTwCzxeXfaIrgHv3tKJEiDoX+B0zN5dGFFufTxUoWj8ii5wkbN1YTzaoBph/P0aKM/g3yI5wm1zdrSHrHBcTE0RW8dfTqcRBlzbndDpJqHv+wWH4PspDINx5uGAmI00xNX0BGZwn8/V1CEOxsXkiC+Ib5Bsx8LuQNioK80+gOPxoB</vt:lpwstr>
  </property>
  <property fmtid="{D5CDD505-2E9C-101B-9397-08002B2CF9AE}" pid="15" name="x1ye=17">
    <vt:lpwstr>7mNL7xhfgY1ZhbqZUwgL6qGQZEEa6JodkAk7IoXZNrsxkWd1S67AmhiMxgT/DkwfCzVNUNSbXOfkUv2X6tDO2LNqv+yryOSdIKZTCkeAGkXz6y71kvAEhb9qzOvt/TKX+qsUgjImxdDOtVdqv+mjhj6q7+Mgnbm6t5NM1dohqFD2v2mFDj6Zyd3aOycom/LHqQmNJBdyQRuJ4Ohnrj8p8qfUeaSrRd4hwIez7OvgF4a3/sm1projAZ29NO6Zd3g</vt:lpwstr>
  </property>
  <property fmtid="{D5CDD505-2E9C-101B-9397-08002B2CF9AE}" pid="16" name="x1ye=18">
    <vt:lpwstr>iZ0B19QkRyEBV5EhYsp4RFWqbijfIp8Na2NXymNAA6V/xA5slGyrN5gnSMYTEz9yYZrkpibQ3rzhy6jihKTBa+jEqPTkM1wIl3G60T41JlvcDyVnRyOnjOZmsPrVdeNs+bo+3uzmi1XCpH4uOtBYj927reX42RSmQ0dTWVyyazW/4GzW584vdmhnlpPGcqpSl0kf2B42CYTwLzreVgTtP7ALZxNExdBgGA3TsJde93cRyBSKzldi1u77Sz+JzDi</vt:lpwstr>
  </property>
  <property fmtid="{D5CDD505-2E9C-101B-9397-08002B2CF9AE}" pid="17" name="x1ye=19">
    <vt:lpwstr>xnHMqaP7MBzW9hCCjoayhIdsx4IBDIeQVKI+CM4m1AdN39n9FhwaCeEL+fR6s8ZuQxx1QEUWtPbPb1BrvKy06xDwjEaot6ANi138BGfk67owvoABcAW8rP+st4XPaanxbUig9oyIXVxoW5nULN+DtZCS3hJHDsRkgjRb3o5Ak2DHxVl/xXQh4yqnyAmvhB3ecSrA4r+ry3Qa2rfvsOPMF8RGCDBR1Yqfo8veIPJ1qIvJ2LMB0W9At9InMSkxh6O</vt:lpwstr>
  </property>
  <property fmtid="{D5CDD505-2E9C-101B-9397-08002B2CF9AE}" pid="18" name="x1ye=2">
    <vt:lpwstr>Q3QEIcnqNYbIZwQgDjJq6Wjcc6L4e+XYeegCLQZXCn8m1jPRAAymT9x4Jd07kCy5CajUTZEyn5CmL75S6SkHayLJYt4aJ6mer7TThC1jWXvsTR4QEwHXeF213pyNpxrPN6dcdzg5SVVy29PDCeIWyfmG41A1HnVYyUprLmZgsdDDGZyZJE5Qy3zovlyKz5RALEbz72DPfosiCJa/BOb2wEgZQCI+D3tqNbYwgYrm/ymXs6WimWFpNVbMd0o9PV5</vt:lpwstr>
  </property>
  <property fmtid="{D5CDD505-2E9C-101B-9397-08002B2CF9AE}" pid="19" name="x1ye=20">
    <vt:lpwstr>sH3oYZTIZPPT1oAXkfBo02M+V3WPQ8Wsoumem27jr7jLOGK17892dw6eugY23/tgFhbDfvGTp8UDzy5QQq3ad+TZC7M2vSViei9y++Hn2DMqex9UldbkRakMXPgBy938p1nz3QXaShxMkTMsrv0GNavBhfirLCdGN5rQOX4kkQz/KrVSoalN7fVFPdt8Gz8lyJL7UfVtp3gnrqPSbt3M61lrW0eyK7BPPsix2C4UFfkFROWzqymgw4advbRTQ46</vt:lpwstr>
  </property>
  <property fmtid="{D5CDD505-2E9C-101B-9397-08002B2CF9AE}" pid="20" name="x1ye=21">
    <vt:lpwstr>e/v3vHOw7QNsD2yQVewqLIqadEi26UFWj1LTmoAL4ySG40n5VCBZMVUEbPEhaCq9g5uhXY0FNriHlLGTBnjy0UatUKwhLYKN8cduz5PpmA1MYMMu1irjlQMgS2tyM0gm1J/9pvkLC0meXffusrNGE0V+uAX2NIoiRQCGzDf6yBYfLB9fgnkhe5DgDkB8XvOYKbtpV6npU12PW5JBdQ2QtBVPU32Da4cqn6sbYb5ZSZRO49puI8hl7K48yEy3/zp</vt:lpwstr>
  </property>
  <property fmtid="{D5CDD505-2E9C-101B-9397-08002B2CF9AE}" pid="21" name="x1ye=22">
    <vt:lpwstr>OPepUyxcRHE82tFgcA3uT9w2/0LrqwW0ywX4aw3168FbDapfQ2UPz1K1DJwVjpvOxOr2n/DlvXUQi2H/s/R0XkHSdiIAlI0+7ObHcBmG6RbRN3hKECuVT/5vcA7z5pstu7ke9Kq1rqYyONyuYE4QgBGdUj30NtErwIeRJ9rEQI5jJsXyij8UJ2/bYGwkXrqqPHmOX9K4+TyR6oq38J6EWTlWlZsBXwfSvvmKF6/FrFNcx8mO8S3I7XPSUoVWMMj</vt:lpwstr>
  </property>
  <property fmtid="{D5CDD505-2E9C-101B-9397-08002B2CF9AE}" pid="22" name="x1ye=23">
    <vt:lpwstr>tffeaRUVKuk5UawZKMRdzxbbqvtdd7IFkxCiSXdTLUfonehIsJ8xoXEP5T+JUcMT0B361ueQXWS6yzFVT33/M4bUjM8g4sw4gY+ta6tEuOoRG1cyueB3RQ5QEratu/fypL4lRL9JX0q94A8FXMXO1jQtTKT87cc0zCtwTI0II+IIW4QFnR4xcm4KuyyYIvl9oqWEaDMiB08Seac/oESu/ATs9IaXg4WLXyYcKDHrkV1du7RDyH8C2iBCv4xT4g2</vt:lpwstr>
  </property>
  <property fmtid="{D5CDD505-2E9C-101B-9397-08002B2CF9AE}" pid="23" name="x1ye=24">
    <vt:lpwstr>pmtxx4pcrLkwpo61P8IQyHjyTH+q2vuDhKCt3mNZSVnuPy+3n+L+q1qz7Jyy8zhGdY/pOipepCDz165/xLufLhtFZHX9wCktZukXogpBslTfub1Qbi750+TGyC6xWxriWpsoWfyP3hXrq6xR/pGiQCCyGKVI5AF/Q8xkrxRBcwXajreaXjmOr/aTB7NBrL5HPsK2fA9rkxY2iJk+bq97aCXQXMb5I655nLnfQieHCkTyaVw0jc5Cf0e2wB5vF29</vt:lpwstr>
  </property>
  <property fmtid="{D5CDD505-2E9C-101B-9397-08002B2CF9AE}" pid="24" name="x1ye=25">
    <vt:lpwstr>Lf1qd31ZRFeg5WJBkty8M6UriHuYKMHJSPgZBlkRYxvMLDDhbMhVdZscjVvyBJWDnjfqTD+2uCHvdxXQuC0ivnySk+VoqHBqsJU/1roxWfmOz8Cg8hsEJsCv/H6DNQgGZXu4Tep3q+qi3BHbMmLLsHjB3OeTfmdyewuXU7TiN5Vr+sHaSjXZblqotMv3XK2HQ400NXXx0CfzOywdF9RJ1YiWBPAVNCY/BE0IT8pBGunuEQ8Rahx907yCNCqHVju</vt:lpwstr>
  </property>
  <property fmtid="{D5CDD505-2E9C-101B-9397-08002B2CF9AE}" pid="25" name="x1ye=26">
    <vt:lpwstr>g52+EXaQ4/86IUWF9i9LktothfWSfRaWt0Zb/6s2oPVBeZBRZ9vhfbM4C/0wNPJE6FYBTdF8vfGS1z0JlK1z9sAFiZ8FROrYEO+C7fRB3yWf1jwFT/4RtgMKQRJ8T8SyjF/ouWIeG1x00lNYOdMJTdpjSDtVzAjEtjd6rQHHw+X+z0mAhrQ6TkMAJgAw0MrbOZwKTxthQPv79wXwdRReexVUSgv3f7n/eppPaan7/v0nDZ345SiwKg50j/sEcLl</vt:lpwstr>
  </property>
  <property fmtid="{D5CDD505-2E9C-101B-9397-08002B2CF9AE}" pid="26" name="x1ye=27">
    <vt:lpwstr>/zNMRP8nhba6VIkspHbO5ZPJGJQClq9xAizQ/goeHZZeOtnX4iCGCuMcwlhxTrovK0IgsMr0Rrt9gDS9D1UpRCzGrcQIN1fsIUTPSRkn4CoxhSxMu7BBGk12ex7Cm0K0LT2oPr1f06jpb3ExI0SBKBTW7pXstfkuYbEFSBMOGbeCzSE7UKbTvUatGUC35H4Y2tNLb3W/punveXG0o/O1K1a0B467y2p2SBnbWc+tvvzWBGjUUwiq4/cIzQ443Ed</vt:lpwstr>
  </property>
  <property fmtid="{D5CDD505-2E9C-101B-9397-08002B2CF9AE}" pid="27" name="x1ye=28">
    <vt:lpwstr>cXrwS4h8Y0uPP59p6N3Uxp1DRLZ4SYyArpiG8McNt+Ht5DbLD50XmxOa03BzLYpuwQvg9qm7yRVC0BM+D/lG1tQoSDiMoR/5klMhGIoprfA6tqI3fcbK/+yPG+l9ZdL10KZf/UT0ntuEzS/7/1zB9jMOYYIuvh5wZbGk7JxfdJw28BiuvxSNN4xWJu70eTAycGPxJA6R2X8qre29sk8+dCwxPbD5/pVJoAqjRFQqNeVepfME8RiFGdPMXVmdF1W</vt:lpwstr>
  </property>
  <property fmtid="{D5CDD505-2E9C-101B-9397-08002B2CF9AE}" pid="28" name="x1ye=29">
    <vt:lpwstr>yivr3Fg2rMF9xLawGOhNAEgfluGaFk0UibpDFNyw96aBMD0ZvQ+2BFkuA/JjcduAnUXMjxs+puA8C0iVqH8tQS22XRlmGvGX0UPw8+MNYvR1fVp7HFdVvJW3cWbcL9vZtP2u+uGBUCGGcFqJjG/orzqx2yxReIyw9avyYIuClyPFdiESEvnYH0vn8jRLD0rdm16COYgHaUNPvLG5dH/STM9Rn7K6sOwiMdEGFRCrEsf2mMxY4x8k0pAqjw/jKC5</vt:lpwstr>
  </property>
  <property fmtid="{D5CDD505-2E9C-101B-9397-08002B2CF9AE}" pid="29" name="x1ye=3">
    <vt:lpwstr>PEXyBmEgz5IWDUoBTyV0f/M1Cq2YaAxcKgVNFSAjcuR9vO5qqizbJOlepviI4Zk/LqaBMxP5pMAzh3pl2msa8FO+jmKVAo69F6sJAKuZZh/pPnIAEN/AqpSBp0VHO3EvygHU3N+AeqprEf3hyYWqLF4vkLiTq7oqUNmhMUZeau6LBhJhsHkcL/M4Gqg+f3OI51qebf+tOJjFC/vDdAKeL+ioX7/kW3snFTZTwPKKm4FNj/ATk5DbHIGBgROekRI</vt:lpwstr>
  </property>
  <property fmtid="{D5CDD505-2E9C-101B-9397-08002B2CF9AE}" pid="30" name="x1ye=30">
    <vt:lpwstr>uj+aOJR/rratonKBlwdjHopPASgMymeMOzQWuCyvVyOzocLc2lQ2BJ2AAyjmlSphRV3M7vSgUKsF9KEMdLk+Ua/XpndZdGJhng9OKOJUK2/Skf+DOKngfLDDgFn5LfqCg/+VZ/GB3cnbJtpG8MZ0YC7V68gXeG8ulYTr6aFgwI/tyIqzMYXxBBlVYfm6tEWjB18Fj1PgAS3mJg+Y9UbbfF5Asz0R9iHsrJDYR1yXZElYQB86Q2nwKoNerf/Znbl</vt:lpwstr>
  </property>
  <property fmtid="{D5CDD505-2E9C-101B-9397-08002B2CF9AE}" pid="31" name="x1ye=31">
    <vt:lpwstr>lHtHz+wm1Ea27hiDwwjrR+0g8UTmfXMnqVogt6zfTuJ59Oy4x93Pl86a8t8ZJSqWsXINf3nOL0T+o+oLxlCoa8lx4f42CP+G53NJqAEUV1PjsghOZO2ULw0BkGqs5K9fn4TgoNG5BXN/ycbLL9sbhk33vUaI4Sl219uHh0iPK2RL4dK2u4Br1Qbt7Q/T06eEhmilP/dOTczbGkkgkdAy0BmqGD/lA5EcWJUmj7MslAwjSuM5XHqU0INlBv96STQ</vt:lpwstr>
  </property>
  <property fmtid="{D5CDD505-2E9C-101B-9397-08002B2CF9AE}" pid="32" name="x1ye=32">
    <vt:lpwstr>17e3U22UCWDoX2HWG33fYqLx3KUu/Km0/OdnpQTksgrTYA/TtVtO7Z7u1U7WfVtLRKu1dq198+v6eHcdCDvF0ItMBYHbGh9/MZHnMLVgi24vCLZQHIp1pgjeeI+4yEsbsKkots4/RV58y258aK5UliBKB82v9LWkoj3Rzx9Q5dZ588YACopQJf5fsJHYLP67blGKs17pHvDCqJk1IcgDp3XUKqzA4jAnzjC5f/ZN5YM9V8YIk8XplOTRj9+r3z/</vt:lpwstr>
  </property>
  <property fmtid="{D5CDD505-2E9C-101B-9397-08002B2CF9AE}" pid="33" name="x1ye=33">
    <vt:lpwstr>1R/4k+JwZePMd0iIveGW1dFNMukfLWEqlqqVi3Rzcmex3G87GAqLV3Ne4gPlC80+hkiEEriXvj6lO5Rz64xAL+9tC1VnyuLlVVDhsrX5IFgfo5GpECiGcEDKBGPJ0SRqLw/yBOgqdhitIFvZCdIjBJYbMAZj7q7AWwIR57yvLs72GJGDiFDvL2AwhLOfMgIFwsLOibxQ/s2OfyOPwR9QhP+7qFzprWXxhaYUCH2J3oF/apQwJqYOWbz32p9I8f+</vt:lpwstr>
  </property>
  <property fmtid="{D5CDD505-2E9C-101B-9397-08002B2CF9AE}" pid="34" name="x1ye=34">
    <vt:lpwstr>93c14kCZY4Z1LBIToEaBo+N7Qm7mbwVVlPaIpDV4qNZnGnUwsBK1DShaq3QBchY0LXaDNQWxNRFlpcTl8TgLzU4dtPYwTXR0l88UfWVuToaBDx3yAOOQblXC4ODn3Lmp/+fjbXJ3fkfb/oJjpulOSXXyzXbsPRTspjR3pYaDXp59+GlTnYaf5Wl/zz98cyLAbgEKARP2qhzEWcRSEp1OsLGwufmvn2C9ssoVXEbCaTdfhg5QMwDOdpkpOl9PXP/</vt:lpwstr>
  </property>
  <property fmtid="{D5CDD505-2E9C-101B-9397-08002B2CF9AE}" pid="35" name="x1ye=35">
    <vt:lpwstr>QgzElO1TRJmxTIO7+wYfI+ESs2ksOPg+pP72pgEIyW+gBlx7FNoEh7O30T8DE4SR+3HS9kM74DioqHkpxWr/4Xk5wE5W6uDWEvOzzuWCmCoGimyy/8iw+h1rlBhSeVzlsLeUN7ZI8MdHyQvdmEeTkjpHPix3fxFbhirlPADo87iM3I8+9pIN9Q+78aS6KJlmU0ffkj7t7YR3gAJfKBZ7hGwOX2s4lNPedONrgCOGO+ABZIZdrMi2GAs5D+Qli+4</vt:lpwstr>
  </property>
  <property fmtid="{D5CDD505-2E9C-101B-9397-08002B2CF9AE}" pid="36" name="x1ye=36">
    <vt:lpwstr>q8/X8A3tu1hq79zJsRSZxDHG6LpSa/CrItXYcRae3YW/PFw7Iz88LwgjMfwXCFtAWV2635kc+Tsdv7pEbDIePLwxDLA0nplZhvbdweyuTdGuFKhrv1JAZEaIZ0N4+Upxce3lR33wY+H8pqb12L7O8K7X7EaHv9tmqSeO5EvWm56k6TZ8vL8U1a2GjiPRPUa6EumPb/UOVnYOgfNhN6zerZ1mrr+MrWqsL212nmC8e48nwZpnCpA3M+XhyFTC8m5</vt:lpwstr>
  </property>
  <property fmtid="{D5CDD505-2E9C-101B-9397-08002B2CF9AE}" pid="37" name="x1ye=37">
    <vt:lpwstr>ewv5K27a5A40bpO/eO0lUzBafnoKJWOmAN2bfaIdh20g08NDBXGqc46z9lkly1kZ+x2hFEeX3yNW6Q54+oxjYxzkW6e8EPZjobM2UHTj4gePYnyto12a9EhmM/h2AdDqg+JNE+GDs5+obiafVMCh2sIQNnVDvA1+zmKuHJIrmh0fo6N5s0D8VXv9tST22YDwI82N7SN5QeUA4QhtgZic4dRgrHvZUZx2X3cr+IUB6BPaD7O8I/TSr4dMFuWrPRc</vt:lpwstr>
  </property>
  <property fmtid="{D5CDD505-2E9C-101B-9397-08002B2CF9AE}" pid="38" name="x1ye=38">
    <vt:lpwstr>FdIPY5wTQfvFsSP4TazLB14Bhs48BRTptPPrdEXSloKaNiQzs8SNZFJsVP9JilUeff4Xl/mamXixxIG1DxZ0GXIYXV5cK0NSQ5zEZ+mkHCIgNnBcktIeFw5B+l2dw0zaINqzpVnhAUK7eN3Ad0/S4wg1NcQesIyTF/IebrnAtEwVQDPq5kgM+OiusGpFeq67uUTKW2Ef6cysAKjT35eL0SnPPlUAPvVQTdeeOcEOCc027B5zVlP/+L7siJ19Afp</vt:lpwstr>
  </property>
  <property fmtid="{D5CDD505-2E9C-101B-9397-08002B2CF9AE}" pid="39" name="x1ye=39">
    <vt:lpwstr>xqpJQB8pNO3cPph2RzF0IJCAOosxyh2X/jjiJfwVJYGycCj92OmcSYXXeeo7EArFnmnpETd0Rjae1rnDHHdmro+VeSaP+jErY222B6rYo+IUTfpCVNNenCA0M1vWklxRFs5e9ugAActUNX3VPH9O9WnmxnmoJCzrAxdBfH6L7/aDl93eKiYb1vg3jh+sw6g6DQHWZreGX+hc0trwt7GtEJydXlYrAPoTeiVahMAcHIwZ0W3PaggVUN4ykxoZoz/</vt:lpwstr>
  </property>
  <property fmtid="{D5CDD505-2E9C-101B-9397-08002B2CF9AE}" pid="40" name="x1ye=4">
    <vt:lpwstr>GAETs/coC34LhV0eq15Z5B37BB0edWZToHP8z1euACCh1TrfDQVJHKhP4EoNPT+ydAWI7RdhLa5SeQ4OumWN4+rZzcjEsq6J2GhBYpVyCJk/j70vZNUJPzFxIpQp4e4kjGIzKTABaohbGzwLHjShwgW6py60dDMok/n89O+onIVTJkunQaC/dzN95BdTJxvCYt6abUPnvymnRy44N6XF29bE3IkVNpI7hEwuf8pUworfKdilQOmc6jISTtdtHz/</vt:lpwstr>
  </property>
  <property fmtid="{D5CDD505-2E9C-101B-9397-08002B2CF9AE}" pid="41" name="x1ye=40">
    <vt:lpwstr>BkpuRDFfm2MO6Bl/kz5Rk4YbhmO9htYOTjKApbWEkPo3JVPbvTuaTVaBYeyS56ersD2x639R7ap+Eh5DLFlZKM4W8Xve1ZssSZU/zV+rq4ta1IfLkRteQJNfxlyeSvKZ9QvquLdvxgmDOUzFg3Sxs1v6+FMMF0l6nCrnJQQ9i87hvNFGpIL6x40vEKIuy59FpkZwNUaUFNB/Ha3+qryQYyUhemhqTQlF5n666/zmmhR4syencxBc2L+Ybj0FKko</vt:lpwstr>
  </property>
  <property fmtid="{D5CDD505-2E9C-101B-9397-08002B2CF9AE}" pid="42" name="x1ye=41">
    <vt:lpwstr>VUi9MOK2XGi77elK/86TSYw2opo9tJJMn32Q/6W/TvVEMEwkjXCO1ofEXmy3B/wouH6yAReve2SVSFG9/mfVMbYZ15YC99QSWlfZulj9ZIdoYT4gIt3R2sMzBTMJHoWN0WCaZl+zqFw4lc4n3iBmaTIOgoo7AH+pTG4tUYrq8pfM3TxRDnd4H0jzt2K75QgoCcXHiXMprthvjlrhOb1zfQSFG8IIbQhf7JLHu7cyqIcLiYCl/MGmZ/wjwJt6Z/a</vt:lpwstr>
  </property>
  <property fmtid="{D5CDD505-2E9C-101B-9397-08002B2CF9AE}" pid="43" name="x1ye=42">
    <vt:lpwstr>NUJZQS2gC2+9eHjpYl63RFuBoprr09Z4vX9ZIiwDDm/AYrrc8of4kgc2AFib5K3T9Re6uWYSbgcwZRObC/cBSkT0UXXVtp4/z2wYUXn57qH8ovGbvzlBmBQX8FaBlZCrfINPDX1XcU/HE2WpKjEteT7LA/MW3zy1xOeYlspSGCUhT41WwxXGZIG3ILPOMPEM8KiG1HzV2AjBZ6s308wfIiMqsUfyMiN9VPsxdnE7SXgOHdTVbUYJxpay/+tNRh9</vt:lpwstr>
  </property>
  <property fmtid="{D5CDD505-2E9C-101B-9397-08002B2CF9AE}" pid="44" name="x1ye=43">
    <vt:lpwstr>HEs+raUkGDKWelA5OUSndU4seHWwqGPsZZIL4xUyfR63WJujvDlMbO4LSEkAiVqqqBXtPmvlbALgl5A+KSZYMa9u9Y+63MWZEZtoy8xHXoWeC21KMA6UPpfGABYz2Vnr74XrSYHmhUlHqi2NNJCbUFuWmVGgxNukTKIjJcP9M6Zbp9HEP5WvO+TnIRzH45SsVH3CMYuzt0IeHqDNBdAMvzjYkK7/hzL/6guZTOI0NlX6cEV3Xrp5d7p+2uH0y/E</vt:lpwstr>
  </property>
  <property fmtid="{D5CDD505-2E9C-101B-9397-08002B2CF9AE}" pid="45" name="x1ye=44">
    <vt:lpwstr>cZv+7E+SCC+gAsh2bjxsryZUU3FKikhVHjGkXbEmJZOHJbb6Yw7o/a4E7fK2Td5vSv1bXXN8BQj+eSWO7HQSpkWKAIV8XlF6tWcTkS0x0DLj+aOkmifl4yCjHLW8ltJZxsK2JImrUxHUqP560Z/5sMk1zMHuy+JYu9j5JPiLGyym163C5R+z2WW1uNtRUk+gdWF53U5MohCEsqscUwfgp3nfGE8SHi7BhNjqThzCE/ADsvkmsDx/ovH9PiuYVJq</vt:lpwstr>
  </property>
  <property fmtid="{D5CDD505-2E9C-101B-9397-08002B2CF9AE}" pid="46" name="x1ye=45">
    <vt:lpwstr>eqr7snSaDjl0qT5JdHjW0wbziHBndgO0bB9UsU0BHOwXrITYst9brFDj+ilCsWTptunmWqenHY/EE66Yxby5tDoC/VxdcpIQAk87WkxYImIkPq3yanlpbVYq5aybz8TGEyC3ifFiqmqH7QxRnZH16g9gqCJ0NZgN9RnxQg0bzdoM9KS3n8dLwdAwD+b3SCSEzPYyQlndTTu0RQbjJVIBfOJGBIwy8wlX1rwh3a+xxXe9z8UcpiYsYAJYq3tUcqv</vt:lpwstr>
  </property>
  <property fmtid="{D5CDD505-2E9C-101B-9397-08002B2CF9AE}" pid="47" name="x1ye=46">
    <vt:lpwstr>0dmUpA/Tw2z3J2o6YAEp/Zkbtic8oAJNYzTqlcf8Hp6LPovVwIO3W6Xauqw3NXZbTMsyAUV/VFgNM9zQwaqCr+wndvivfyJ5s0ztZLsSUs/UnlEOzcpumkaTUcuIEFVN7BrFhty8AZitLizJeClwojtxSxlpM8xtyPbhZaPuw17K5qQ+zWX0mEH/GmVXUpPC/wS+UCvf7bO6HML1LUJXjl6mtNbyQBGoh9IUTguEsVzL6l2JibW8HPwjDErcd1R</vt:lpwstr>
  </property>
  <property fmtid="{D5CDD505-2E9C-101B-9397-08002B2CF9AE}" pid="48" name="x1ye=47">
    <vt:lpwstr>C5Zomy6Mx2k5NrvJUSPXxo59yp7kPdC+fwrTgOagzRyaPwPvonEjYGvkCLvLOv+kvcMQDU9TqaRwZkAyaTSLFkWIgULZL8JDFIghrGWZuoS9BhAIpiu4uHM+wvBv6HCwhhVMKC528NubrEVLu2W0spAlTiMegOj2nbFpU0TYnOWpJpY6gm2uguZP+2PSSMvmuWo/wiZT43F77SqVllwx06jAOr/+Rc4iGWBljf0LuCJFCDqwaLOjAHYag4h+XuQ</vt:lpwstr>
  </property>
  <property fmtid="{D5CDD505-2E9C-101B-9397-08002B2CF9AE}" pid="49" name="x1ye=48">
    <vt:lpwstr>F+WPiQ8McKpfn2vNdxHKDBDIu//EWxYf4FwXnoRlBytSAXoPeMI4W/Fhn/kKpzfk2BAgeZ3QN0b1GkQDrA9ljODiqD1/P7KzG0o0yG4aLEDT/pKbrdvM8aMPA34GtHDyWwLn7iEuAKfENsdIWbyjUK2C99Y+LDsWkYiJRD1vvf+zvPavfj+MJXA5I7c4KtmI3HE3Ea/3KsNxkJ9iALHDzxDbDBjkE6fDgmR9H4knTig6956D/XXcXd7CscC3ERh</vt:lpwstr>
  </property>
  <property fmtid="{D5CDD505-2E9C-101B-9397-08002B2CF9AE}" pid="50" name="x1ye=49">
    <vt:lpwstr>m/bsSEeGz0+cJBBN1/zZfDmyrISGc76Ptt7/HjtavOTjHS/8JQmsARHSU12ksFVuXTyoSzSGvyA44Ts8YBxASiklhKOhVXYl+SOLfHQzyRdNqrXLy6DblNH6YQgjvj9hOoPPXjDy+SmOEKsGvlaAswoD9lNPtDXryHhWpibvLKqVpIS7zOm449Mifsf8+JK1yg4eyPdqqdXPL5hcHAk4sybzXSFStH1AUe2FHQarGjTL/2n3zGKtSRzEPNRYuDY</vt:lpwstr>
  </property>
  <property fmtid="{D5CDD505-2E9C-101B-9397-08002B2CF9AE}" pid="51" name="x1ye=5">
    <vt:lpwstr>NzxLTfXJr2SDK43dN5DH7MpG3nO8UhS7YU/NdNZr6TiE0Ls6Gbm77hPu8mPxnzv3DPw9H3aRbUrW9kBsEVdz1wo0aiD/qxB4VdrLrfVv+xmtWtf1fueOYAsxAH+KvKy85tLWbVkvGNcWfqpHDkvKIMUipUNBP29Nm8rCUmJHGStdnLgNHrhXtJkK8LBTK5GnFA5k93xEN3LP8kz3VFWm8DtRx8BZNXFhnDCubcqzanG3VHMyjQnkz2GVppSyA4s</vt:lpwstr>
  </property>
  <property fmtid="{D5CDD505-2E9C-101B-9397-08002B2CF9AE}" pid="52" name="x1ye=50">
    <vt:lpwstr>exGgAlgJn/pcWaAbrpwcH9AaECUs1xA2AoIy2Vkl3bOLVMjqpx/bJc44L/L6QDkhoK8Bt843ZkoR6z6t+0NrtipRH6FWgiutCHk6E13KO2c9Z2VYTjQPEXbY/0mqKzXBJ5jlsnS1dKQVPR8hRJ5nIP78OTknusjPxOl34RywNaahaSUQmME33Ti4sR4FLxIQX1ebIHo+/cRtgVbHOl/4VdC6/JXNSzgbQ1ZqkT4DT0QXziA9OJQHIe0ducuveqH</vt:lpwstr>
  </property>
  <property fmtid="{D5CDD505-2E9C-101B-9397-08002B2CF9AE}" pid="53" name="x1ye=51">
    <vt:lpwstr>qF2QSebXX3IUB/QSXZr513nUtctVOM4kT33dzproSNSthPrfA8BvSKBPi829saoZxa7ba7LVITMggmwL0ixdjq8P4a4E5q10HCDiQ+t0RTeJaSsxELftF88fT+sR372gXVzTZjiMJIy9acf2B8ds8AoNCQjMHb09xebEz3WtOTsUeGEvFlygFRmbWMG6Byp7jIADgvDeQv0ME1A43TVRRGJBrlIWDDwRv7Fooh2FNEwSi97s6ECuqYWh+TVtTv8</vt:lpwstr>
  </property>
  <property fmtid="{D5CDD505-2E9C-101B-9397-08002B2CF9AE}" pid="54" name="x1ye=52">
    <vt:lpwstr>O7I7fCCmvFxjoyXalS2ZUBlVXrCTIlchS4lHH1eVKKN7DcE9RzbAXPjZeSXGQ1zGT3nM1oaCmAbMuknkQF5kYHxYhjBgRWd1MqqhPN7aAn23OMg2ZJTgzeZpdYTEsMOGtqBjGOSOci56bQEGsA89mQ+CfqxXp+JMb/kYu6NRyfk4ZYQ69CeJ4/1xj/UcOOedW4sE3kGAC0w5Erax7YRMZoZK8Gtv9qXAaVCfOLEXHaZgKF5cJrIHDCwGXpgmqyT</vt:lpwstr>
  </property>
  <property fmtid="{D5CDD505-2E9C-101B-9397-08002B2CF9AE}" pid="55" name="x1ye=53">
    <vt:lpwstr>pDYXRb6GhMbGO73vcpCTzYG7s033s6iIuG8e5cOZsCnzIfz834Au/TIza/5C1hTShTEbbTlBfHYelp3mzM+gHxhRqH1sl1x7SYP+AZSpwaXVyA3wuduIP5M8L10qcwEzT+DW3ihOKWq0BB7r5SFnqlxd+rgHcDHrUZZDUQsQTvYVbEXHwZFrD8VWT9Jm6zqB1E4oKxVay5n4s/D9jomodr6m0ffbbwGxFs8/nYdwdMpLZAjJPnxCTXn8Fb2xaBH</vt:lpwstr>
  </property>
  <property fmtid="{D5CDD505-2E9C-101B-9397-08002B2CF9AE}" pid="56" name="x1ye=54">
    <vt:lpwstr>sWuvwYJOLU4yKuLdQbqSsWDGA5ba365m/xctgqZcyQCA15n3Z5UrRMdHy+Eqavj29TcfNpnWgnK9wjpFdVmgMjSnqf3DVoDY3HAgVoEArCb8KFzoR40arSlvlbYooJKuN6jOxkUCDLM3+Y+lnbfLCh8DT889GP6mi0fUT1KrXervarUO21vY+/1xDYZXQdyhhi0BGB9s/wTKrIaVk6xP8R5ZiJoRz1cC+fQSyYX+JxXDUC4mSC7+msEEI0ICnu3</vt:lpwstr>
  </property>
  <property fmtid="{D5CDD505-2E9C-101B-9397-08002B2CF9AE}" pid="57" name="x1ye=55">
    <vt:lpwstr>e8ax3bv1TaD2FTs7XlOyWMI5obCsO3Tzj7sJEVBQO8ViDqfXKvufO/4nhwxb6NzCiTddujRkLsudOouzdSYv1o8SiUciuy0Qy3uRCL3AG1jqtlNUY5wegu+uvpJLYZCbvvRlxH6sxgm0aHr+v/h1GQhnaIdmWRVz18uUgHqNEdGNbY1bc59vB6jb24aWb0WnyYSawh1MNS4pen54qTSt0tiVmqzPBQ1fPrWvniyQSn8i6lTKYXG+Rtr/QKqu+8s</vt:lpwstr>
  </property>
  <property fmtid="{D5CDD505-2E9C-101B-9397-08002B2CF9AE}" pid="58" name="x1ye=56">
    <vt:lpwstr>aiFcgHCRuHm73A+DSFuFb2KBEM9j8Q+N4CMFZ21rT3XQ00+V95ahVGkxIib66lxAuowTKkMBb8URdftdhpkatuITW7M1veug1oEPU+arFwjeTWhy3JjyGuATiv/PtYcwvI0YF4MVbr2gbFxr4tXp+P9IdBAQKuSVjY4KnSTMFCzkUUDYfVnuI/tTwb8wTx7rJ8tEmjqb4O1KzhAl/PPMDD/4xkdfQobq6v9zFpZF/nbq7RzTv3p+8Yt8tNlPpFr</vt:lpwstr>
  </property>
  <property fmtid="{D5CDD505-2E9C-101B-9397-08002B2CF9AE}" pid="59" name="x1ye=57">
    <vt:lpwstr>NPfPdS52TLBXyRB87P56OMCz1qhcOfmFHTH66wvzmS3bD02JimXqVJeJ62sfyKRwYccHbALVUtDnTly9DtcCOBblCHxT+WPuNsAjtO9T8MfHPYi1zZ+4LD/+0ZasVRv7xrAKwSAyLM+TPvog2DBOTreeblnxY0TJjSfxtYduAe/9buxg20gRZcAuBrakDum24FhZ88+rjHWPmrD+Yu7DNu/XjS1J7l7Gq+9NhIOgXoM00+oczg4FIkAaowIAyz7</vt:lpwstr>
  </property>
  <property fmtid="{D5CDD505-2E9C-101B-9397-08002B2CF9AE}" pid="60" name="x1ye=58">
    <vt:lpwstr>y4nby7/Wm9Q6sU9icibNsirX0o02yvxv7HWGZY4bGWtEayngVx/BVDiO0R/OhjepCpv0sCVkcPqwy5HRSOX2fks1hjcjaG5sSfoXdYSbBM++Nm8rSdEIGsZsRIL8idNb58FK5JZTeNH4XbEwrwVLvlmuEU3wO5EFCVgMk/h/dkLz1HZ65K+S/TumRNrTjNaQf9eJNGlooeXBkKis5tfzkdQee4FkpGMmEe3yK86PLOJH8BX/m7w2JONMTcMP8i0</vt:lpwstr>
  </property>
  <property fmtid="{D5CDD505-2E9C-101B-9397-08002B2CF9AE}" pid="61" name="x1ye=59">
    <vt:lpwstr>cXFNpC2LT3nEcNZyaj4oY6uOQLnr6OH23WfAlCkO8fRbZEXpP6PzkTL9xSBKsihuX3HGYv53msBDyyAhfnaFkKjoUnHMfReXnUK6w1Gc5U/6sZ6HWOI3pbe9qzksoBy4PoTq9MszBh7sGeOszxsVPuqqttRS0aXBDm3KmN1Tv9XJ5nE0DTDRp/Bf5qx35lmsavIPKwrTxWBDJ+Jh0kvnevZGQq3XnFgO0gdC7gkNz9DBE0r7stJ3oAfcdIEul/7</vt:lpwstr>
  </property>
  <property fmtid="{D5CDD505-2E9C-101B-9397-08002B2CF9AE}" pid="62" name="x1ye=6">
    <vt:lpwstr>eeAWgzKVGgAZeMhiKDjMldnn4g+vMmvL0en15TwuXQyuNe+2w3GJgUTaxUH872dOkGX1eJBI6qzIsIc0+7ZAXJaMeGpAXS1oPruUQDMqRuAnysG7RPFZUWYL0UP/+ZcJvKSuq772Ucu1ISzLkc8yProgRapXyFby5scbHoPL5FfRonlH/8yTQHu3urT0tYwJSsM5NuSOi5lQ5v5PrpbdXLsLWwrHADC0b57lv91+N7c+gKgjN4jmvLqb9/fpNYS</vt:lpwstr>
  </property>
  <property fmtid="{D5CDD505-2E9C-101B-9397-08002B2CF9AE}" pid="63" name="x1ye=60">
    <vt:lpwstr>Vtw0PuUeePbXDlJ5xdAODi7i2ibep7seBtbXdIcS9TgBxci3iv+mVaX1Av7Dzk3/wdOzI7dY75TdtMpX4rBqJ/Urb3nHw/fChfHu1ynrWI5fCGzs9hFeGzpOsz7aRyAPzShzTuDbTTg+KLEtF+hmgIcwc1pJooPdid/S/J4z/c2H4mJ/2R3VNTjTlRvfmRL6tG4IyYm7fk5vSuYpF0q4O2Lmnr/VLIIuX53r21i/RDaE2B5Re21XAKWfQfIWpP1</vt:lpwstr>
  </property>
  <property fmtid="{D5CDD505-2E9C-101B-9397-08002B2CF9AE}" pid="64" name="x1ye=61">
    <vt:lpwstr>diI+y7SyLNXrFey8DOWKM6QdZ/gaLlFsYoqScP2f3EOAsuJT/yQQw1IlPIxmwSzDAA27KtF1aGA/u2W5u3NAUaXXUaJM28mkTeMoOaYpn0PGxDkHha/GZYD/M+zanjFPTcI0/7QycoK228S8TYxTFQBVE6xCRQ/qAtwRi/B604Z6fF9YS8aJ9mf/m+fRcG3BDzx15X7pqJJWFSXVFYzi19I3hz7FRDboBIjGwBf8b+sRiIv1yJDJkRGijpiV0B8</vt:lpwstr>
  </property>
  <property fmtid="{D5CDD505-2E9C-101B-9397-08002B2CF9AE}" pid="65" name="x1ye=62">
    <vt:lpwstr>x7ICKAWzJpiAHTZtKaAStau6MaP7k2jjeaJBM8Q5UNWEKGTTE466vEhLO2K1zPoNlaeQ7zt9DpBwuV0PeN41opZScOnSvxh6ire0A8YYtKaasw+ijHWHvhbSe+Qa6jM+i2yUvV78V00lPhZySHFn/FotJ8fa2Mplo1I852y0D3W/rrVDIo2XN4M+4v3vY32zJtFOnb0OtN8qEOsWuz7vr0Aw1tBv6Jeg6dQi4QmGLNcjKyl2p09lxtfcZ7vwh0P</vt:lpwstr>
  </property>
  <property fmtid="{D5CDD505-2E9C-101B-9397-08002B2CF9AE}" pid="66" name="x1ye=63">
    <vt:lpwstr>drCGC699MTNGb6pOxZauD8E9Fbpm/ABZgYElP4HUJLjGoKBFD62Z1nP+IxducGffreFyVr7J4rMYbbYb8VQ7gEG8qoB8VXYNiKSkgJNNJu7/EQptF7KhJMNW4XrjfXktMQ32/aJYgsIlOHGVJEco5p37S81Duqkj41t9fT5S6qZlLzOLvk1spggflRgzGE36XTDK82tME/LuWlLKrrv9rfVLzlfBkuO1sewIvrFWp4cgHiekllDGzY2Xob/r3U5</vt:lpwstr>
  </property>
  <property fmtid="{D5CDD505-2E9C-101B-9397-08002B2CF9AE}" pid="67" name="x1ye=64">
    <vt:lpwstr>dUrOpkXeIv3aCg0Jg3WjcDVvf0SQU5dYP82F/ZlyZ/15m+TqgKea7v9vKwCkIbV3rzK26X7qnknfTCw/DEdxoJmIbA+MpzdqXuSXHeFkPagOQyf8ex93L9tEw5t3JdwmirfnUNo3BVFu9m8vG+VmZcDABcn/KSyXTg8bvca5yha2cFmBowp0b1XePyb1ktzFq8T+g63cgcGl2vi5DxJHYPwG7b7esHuzWdyHDh4n/kj6iBYCKNjfQivNSbTlWnT</vt:lpwstr>
  </property>
  <property fmtid="{D5CDD505-2E9C-101B-9397-08002B2CF9AE}" pid="68" name="x1ye=65">
    <vt:lpwstr>rBs8QU7hirWt5ogbWGAV0YbjTTrHg2tDGoODpyo/ixkD1PbnLi9nR0ISTq7fO4R9MyICN/wTBWD13Cmdgbgi9RMq5nmlFGyjVt238x1unfi3eCXNLTS/Csn7HSv3N9dBhox+UTOt3MRT/jCCfNN3LK8J1GF6ML4XTehyHOLjhUCWqZCOqZt+YBqUzXNEVA4UzIbD+44bIWoTGbHENcX5PyyMbpoNVONe3MuJi/aXXVLWss79tZH7o+Lx0PjVw2Q</vt:lpwstr>
  </property>
  <property fmtid="{D5CDD505-2E9C-101B-9397-08002B2CF9AE}" pid="69" name="x1ye=66">
    <vt:lpwstr>iWNj5tzW7mLt/+Hn0b3dBTFGTekj3CgffJ3z25tqgfbeggD9Ntyf4HdduINFae20nGaG+m9o+sEddDbXerANgeh/8/xBxlLLsEwuSpB6wyubb6jxUve1ZtMIdDvi2o9F012fn/le0fC2En5mczH+2Y0qUdVicQ86+Cs1h2FYii6AcxwG2Iuzsz/OIQnK9/vMo0RaXTffZeiwiwjeUfpx8+nEO/W5c/TV4fmEvp6RRvsZlwaidQ0PBHgYjvN2TnR</vt:lpwstr>
  </property>
  <property fmtid="{D5CDD505-2E9C-101B-9397-08002B2CF9AE}" pid="70" name="x1ye=67">
    <vt:lpwstr>0O3428+lqdtwSnnNGJU8ONPDeURyTDEQ+tVm+UO/pv5PWdlVekhEg3YkyWx96ZZ6uIidreM6JaciMSoGkT2ATYieSKjfMd9rEVscCGGdGPCADwhN9vr8mt4F6d3qnMn1MAE78ZNyyccxJ539xd7qJ3GKhXFjGcwPm+FtK2ZhR6cDCuPd06KLvPi4S+sqQTp1zfCwo4c5nEBWUJHrX7gcs+UzSZSSv2PxKv5D1BdZ+36WaBjeIMVwyBTo8fcJx1X</vt:lpwstr>
  </property>
  <property fmtid="{D5CDD505-2E9C-101B-9397-08002B2CF9AE}" pid="71" name="x1ye=68">
    <vt:lpwstr>AeYqPpi1hc/0uRzA5xQWn9LVGVlKw7+qQlh0bqF/Ft3Z7YX9Yk4VwVZE/praanp4Jr98xfO8uYj5B47UJ62idkzZ+KGOy3y8luWyMjlCiwNS8Wpx2GwfWlhooUfKiJ528UsH504VjdWV8E/7VYEijPeSedJJ/PA3VHkp3bH5wmNvtpVJgAg4sdOfAJYAbXEHywymly3Kn9QMisVfazC4Zt4tQInehC76kNBIfABDw3vb9epBu4HNv84EeuPTAiE</vt:lpwstr>
  </property>
  <property fmtid="{D5CDD505-2E9C-101B-9397-08002B2CF9AE}" pid="72" name="x1ye=69">
    <vt:lpwstr>u9vx7TZAJ8xGy78d4O58ALNnLFjpdapFrRRLyKYKqCHmw6ZBZCjbT1NCe6bLG4/BcK1QTs0+e5g/wW7ay3pZdUJJYi7pLvOBn9xaZsi6sVw4YNaQcSM7Pelh/vvNTWivBdhWAcU96ToX0M24PO0ehsX6PA3p9YZ+QSR4Or94Mru0Q7jjoMK8N+Huzic2znRRJjHk7k0BzDbF2fvjIVLwDws2pYSZsTKC4LyycsOELOTmOe5vi1Lugn0DaF9OXl3</vt:lpwstr>
  </property>
  <property fmtid="{D5CDD505-2E9C-101B-9397-08002B2CF9AE}" pid="73" name="x1ye=7">
    <vt:lpwstr>rePldYA9yGUQDlp8p5qwiR3PDT9cGgfMH+0YXLReozQ8ZZbcLAN8LnUqRhpF5G/I7IvjKT9Jg7FGz3urj5me4JOWj226PDbWFEwh5ZuwQUJ2MCm3jKQQXvbW9J2d1fQf+CfxHsuObP4Y3eQIClFMqN/y+YM32Iic5doz+N3FBuMYHA5464GvnqJj6UUooPH/nknrsMZW0nF2sy/Lpsuz0EW2bjztR2YHG5HZJeYQp1ptX5+Bs0LGE/gQkssh+DR</vt:lpwstr>
  </property>
  <property fmtid="{D5CDD505-2E9C-101B-9397-08002B2CF9AE}" pid="74" name="x1ye=70">
    <vt:lpwstr>dJrD3zlev27BteP9QTnt5nsTW2uKKR1BAHLpbv/8RyI2FST8CPo83E35IXYVT5WeMPJs17SACOk8nDS9/JpAmX0U568Vu+s1IesQHH9zS2zYMyC77ChGxhykT/Fe6wbKtjnC08w/3Uq7i279S/A7X5o9RxyOOsx9rr+1nZgK6QxnhSdZ00XJY9K6MS15AQTZqoW8LCp7t+nlHpbB/L9t+Pg0ukK2JrjCVVzVexSn69eNa/8yESmsdzhGpV0l9L7</vt:lpwstr>
  </property>
  <property fmtid="{D5CDD505-2E9C-101B-9397-08002B2CF9AE}" pid="75" name="x1ye=71">
    <vt:lpwstr>/AucSu77KX7xJsYCPjcXFgPIus6D1TYrO5BOj8ZUO5o1iPgqFtZLKsJxq9flLcCo1cvBr4yqW2waUTbLjnV/Q/5uzMJjdm06sdCd7WQsy1VFhBko2X2bk/y91BBCm/2svvFsp+kF+Y2IBJMuunqM3iN4BKn92zSku0b9HW+ZV2WCpWFzilmk5kBSCJlGP9VUSXdxXgGfJukCWDSgwPkOwTtvxQ5WUHoE5w3Dla70xpQQmdnMbKH/n86Fq6uFgDj</vt:lpwstr>
  </property>
  <property fmtid="{D5CDD505-2E9C-101B-9397-08002B2CF9AE}" pid="76" name="x1ye=72">
    <vt:lpwstr>jtZhkd2je5h1NSlYf3Unm6qcgR8gHplqhf50ztZJB1LMo8k/cTprZATCVkOVVAQ0/YZiGsIOKqWcIA2vBBqVM03JBDVEX4wUv/pTFSip1BI52+CWZqZZmH6eGWcDVzg3AZTdnSWDKlHD//KqvVhFBAjIsMzcyepziYnT5Er3mL5+fsoQAUgGdrpZRxoEPE5Xx5BqrLuYfIvEiaZVK2jWqNqXWZ5mf/+qQ7/zB8Oazndx1+y4PX5qejKRK2qtkFr</vt:lpwstr>
  </property>
  <property fmtid="{D5CDD505-2E9C-101B-9397-08002B2CF9AE}" pid="77" name="x1ye=73">
    <vt:lpwstr>FKHXIZRkru9UAgf/0yNy6LEJ/At5S4rY0RKjEUtaxjr/EpozGrQqHmz6gJruy2sDdxBs0Z+GLqrHYRcwbDPKT5K4R0GwDIXiFkL3b8nJ6MwRipuUWohHJwdGD7llfQECwJfnNu7Po64wPag5K1/0AvndAMbZjWwUZH7HNp9BTa/6e/fxMEek2Qecb1yhvjpk/0T17pqwl5DCeh50SFZ2R+oqN/Qdmxv2CMl2pP/JPZZTH1g2Gg2wqYqEXmqDJMH</vt:lpwstr>
  </property>
  <property fmtid="{D5CDD505-2E9C-101B-9397-08002B2CF9AE}" pid="78" name="x1ye=74">
    <vt:lpwstr>PJ8hD7jrdu7gH2szllrtdXKkYNeJUat977/csC/UADbg6f1LI3HGNGp/kaUVnPPwFq5nGL6vz98yJBa4nlzRyaNRWrZ663QwIG/DSqUOXxLzz2iEf/37d6X6JNg3bbxHuNb5mvcXTXnBE79QBeSo6sLlYOpsgCxxAa6DoEQ5EikToBSYbk14LJecUvfJDE+YQ6OfDvCkv0CAkGA2JGqUbCM1y+S8bJMmguYBahD5uDsOOLuVzOTekjdqbO/jmWW</vt:lpwstr>
  </property>
  <property fmtid="{D5CDD505-2E9C-101B-9397-08002B2CF9AE}" pid="79" name="x1ye=75">
    <vt:lpwstr>uEdw5JCWbnHoLPt6CwbL75GX/WMR0sD7MqbnJqvIhHSvem+VBjpH3VBQ8qSk6pR+g7OZ78uBPtM/fVzNITostAv3302fqZRFZaKMpkMwAhZ6Pr0aWVqYuJSB4pVKzZMCDyKlA4tjbEjFfbCdtZN+DEG6CHcAD9Z7ueQlCLL0Ce6e/pfJi52ozoatIKBOGXB5Hsc/j3TO73olX0y//a2yC1PVHBn2NAKaifPNeGhxa+pESiQMPoWo8q/EuOVq4cj</vt:lpwstr>
  </property>
  <property fmtid="{D5CDD505-2E9C-101B-9397-08002B2CF9AE}" pid="80" name="x1ye=76">
    <vt:lpwstr>6nQKytisMMqoEJTd8BXCgOHMSyvLgWnuMe/dZ+s79/r5idu0bJibb0GmfyDvNMMJYmN/dgbgvxH8MbeuNHHY7rZTgWuBmGj4bNQVzy79+FykBD5LMCLGTlQqQOkkEMCJkmOKLj+VNPeMNG+XpYs/ya9ITkxedR9AetDdUw3MRUnjo32ysqiHX7YJDO/1JhjcxDyuWT/UyRzetlDA6WdevnjzDabYH/95OfMOghkBjXGITV8tktMuCZgURfpr6+R</vt:lpwstr>
  </property>
  <property fmtid="{D5CDD505-2E9C-101B-9397-08002B2CF9AE}" pid="81" name="x1ye=77">
    <vt:lpwstr>0FdoL1vjp7L7ZJGwUfdD0j9aEq6Kw9Jt/kjbtNigbTOyZ6EV03NQku34a+R+KAPRzb57ZGljacynKFXRYwjckBowRIlAlMH/OoAK27GJE/pM79/z582qTgQ1S4/AzUkkPWu104gw9ASCTAn6GmSBRERCWZVG1ff5l5766Hv414I1PBAWpMtBDx41S+CiSTOOM6v5Z2zXXAoHLLuHjgfUlHtC5ukRNSS/+rQfVsSu8UtBfg+1zFi/Q42Wy7otfnT</vt:lpwstr>
  </property>
  <property fmtid="{D5CDD505-2E9C-101B-9397-08002B2CF9AE}" pid="82" name="x1ye=78">
    <vt:lpwstr>okCq5W2jGNbJnhHguCkOw8W+ehjzCbf/xljFn75gJ93DTbyfGotKfKaH+JowKRBHRuhPV5Tx9YPde0tpvhkAUP/rAZvqTPg6CGi9aGLnVo9jnT7oVJqMNjbiEbgT2PRk7QLh7tAtZdWRnjQ2Y9Di1EB43BAs3uIGCifi3DAuEwZ/t7u8mPowkGJn+OXryi6yfWG6meLUcQTfdXSZtwTMhM/dHArfFU8u1m2CCT5882g65/ALdsDUfA8e8hgF/9+</vt:lpwstr>
  </property>
  <property fmtid="{D5CDD505-2E9C-101B-9397-08002B2CF9AE}" pid="83" name="x1ye=79">
    <vt:lpwstr>8sj1sk0AaddymABshvhGXQ/IbHdjrMljiPAv/K6K0vO8AQcgY1LZ4b192NVoQjYELhxJ1+vdTfqE1SAyM93UNf+iMRv8PpgkySIUz1/3Lu11HLcwsHhIPdbKv0sVNdwDux6zwk2xGUSe2MygcwmcPfXafcfn/rICMFBgrpySfGft7REqet6LSJEkN0H6vJqR5hX2Dufbwx0t1fzQJ34L0l0cCp9lrut/EWfrjmXhK/eR2BDoCBYw2PypfGBdcXn</vt:lpwstr>
  </property>
  <property fmtid="{D5CDD505-2E9C-101B-9397-08002B2CF9AE}" pid="84" name="x1ye=8">
    <vt:lpwstr>8NIadz9UUxrIz6x8qwqoXB7vQOoBbGT1uQnvbML3uOJGvmI+eWORqhb3/OPnG+cds0Xe3IbDV4MePplBF9fSUJeq+w2shaBPQAjMHFu4+MXwtVKGCzCwI8oJX0WwdIDlJjU6k5vfJYssqishnVSIgSIOp/xjZtDyE0qRE4ZP0XWzu6bM20vgGxFWliX5hVEVZX/uaJhAKFebF1xXXIG8QroDlvwmVLoKoHmuSR1TCkQJlBW8QQ9/9NkBIzOKCZT</vt:lpwstr>
  </property>
  <property fmtid="{D5CDD505-2E9C-101B-9397-08002B2CF9AE}" pid="85" name="x1ye=80">
    <vt:lpwstr>FZKDbd+xlcp+Njh5Syz+xOxPeG45zM+p6zRprpC34AkEl7g/FHO5ZP+ofzGVVx7qlF8gTeAnIObtXWd/M9kIdUNDdO/7Y8gCGgbVYPT/ljNgr6E33tf2Yt7HouGfR+/LW+HjY/js5k68TW1PEJy1xuaHTnBjqTye/f9bZmJjAwmxab3mPPyvVFUEMFK9AzpyLRKyi68tqa2krf0iAXhCpuS7ZDUJrVVQ04VNJAAmtRfboIwWFLoV6FqsAs3C/J3</vt:lpwstr>
  </property>
  <property fmtid="{D5CDD505-2E9C-101B-9397-08002B2CF9AE}" pid="86" name="x1ye=81">
    <vt:lpwstr>BpeONtiyVACI2Zn9DsQ1PevNrnMKM3BExrQiEFOPnMdhIi/JKIAKOukeWVVWoZ+fyUabX3qkKbreTMo1Ssr0R+rc/MLvPjmIXwXn2UL+FqpRBHdaWIA2tYfeovo6klfXA4AffLe3a6IjyktMXPrf0yHS4eQAuLyfnEnF5w4zbuTgJjghTNJh/Re1xQ/pEHzJsZ3ua9R98wN/2JMyuVUHuCqLBp2NG4Jgl7lk+Dtr8TQwtI3mb/pKV+1un9fS64D</vt:lpwstr>
  </property>
  <property fmtid="{D5CDD505-2E9C-101B-9397-08002B2CF9AE}" pid="87" name="x1ye=82">
    <vt:lpwstr>W+070YgqXwU/62X7ZtGqaTUfHZwrLp8Cm21uPbb8WpQlicCbYeigbYyQqT6Kwo7LP/5S7Ai8NleKoBheEmgBJ2FGuev19jxU1BCOPYuL9rl2v9ithQXKY45uF+31C+JADrnagZJ4OHRSRgbmgV7SyRwQENKPv3757e9IyhIH+2Onwk8L1gz0rtXUt8FP8F0Oxg8/noXctv5X5mNySt8/HnTkfzYPr1opn95Oo11gsAqdy+YoGqzWKUhbMBvPzEM</vt:lpwstr>
  </property>
  <property fmtid="{D5CDD505-2E9C-101B-9397-08002B2CF9AE}" pid="88" name="x1ye=83">
    <vt:lpwstr>k+Ou8YNbX/VjFZgnePzMESd2pH862jkhOuJ81TMHIXAK0174dW3EgGVHxuv2Wdi55o+JzlN/iJP5CuJDnkAc9SZkSUw5vsvt6gMlLGArCiqv3hEJQ/GH/nnxxfEyaKFG+oH72Tfw6D4nBV20GkCCmR+0hQcj74Mpu4t3TklMzYbt8raTeWUTdR0sRaf3NXqjvRnS6JazlWoTTC9sNisZwRVs6GuEDJtKfcE7m3Ep11oml/ogStRCEXA8CLmiK8K</vt:lpwstr>
  </property>
  <property fmtid="{D5CDD505-2E9C-101B-9397-08002B2CF9AE}" pid="89" name="x1ye=84">
    <vt:lpwstr>H+ceTKEmfV3ijn0v9qnLMD5P2L2ORW98t+tlPb/KXT27RxxkypsAt3GzH3Xoh2EfkmZ7tmhxv5di7qyfD4ndYf8RftTqF3pzxwaEDPBou4XO7EA5b5eaxDYkqKrqKtR1yluOnPp+CbuqeJMQHRKqmrkRKbDr1Q0JqdqBI2a/0LztQdqch/e3gNBc+Ts/IYhYF5p0T04YsuhwrTCqawwDdsQsyLftQlj5cqM7vI29I4Hkwfpz/l2uEjskewUwHKl</vt:lpwstr>
  </property>
  <property fmtid="{D5CDD505-2E9C-101B-9397-08002B2CF9AE}" pid="90" name="x1ye=85">
    <vt:lpwstr>y2uhhMHkYrZ5jSDYxTX1GDrKfLcI+Bu4efbMOxShN6K4+Y7fkV0hIoiZHGgCsTdNZ4aE37+nsNi7ODTocHzBVRKLnVQC7YZ39xN+dZsR17KNmdt2nmpcEHUECsghdenzhZW70b+3V4prNy/guksJ+3KwiRAwtySh6VTI6S7unQeA4ASm/px0+gx3YRqFGMffsJky+g7ya7VnJKfK8BD3eU2R+AqQnYUzwEHJwq4ZjiWTJuY22m/MQRZeCJQG2t2</vt:lpwstr>
  </property>
  <property fmtid="{D5CDD505-2E9C-101B-9397-08002B2CF9AE}" pid="91" name="x1ye=86">
    <vt:lpwstr>YeVDkfVL30dO3UOL1UPmagbTL0aDqa+ChYYR/yJk3CNnxxHUMYXdOZJWNgBGCzF4YaTu637mLboHmkTdqMTwsloGk4l5+kZEBY0R3lioG7r0yAW2oTlhx7mtCbHw38Rh2e7nOAZqLL9fSPS5eDRkweevRGvkHIOMVnW9wA0fpEZFoqFis27Kae0FF84zx9PJtOgpQGSFTHclg41YXGhtEKQwAqzaweY8jA40qW2Q1J8CDHH3AaOLvAxV6KAsqD1</vt:lpwstr>
  </property>
  <property fmtid="{D5CDD505-2E9C-101B-9397-08002B2CF9AE}" pid="92" name="x1ye=87">
    <vt:lpwstr>EyJMdti4NTZTn2iIA2u2D94YNMNuYhHSwPjgEU+vPyPdkCaSzvw2dZfuITivAALR/ieNb5vKoNF5ZF8PwV5bQo/zIcmgvh8EPqq/JKtJMYYU0EjjeLjyWMhwNoNYrjGrYDIs/Qt6ucQxpVNF4ps2WXYdSfdMgesr/Z2NRWqqRMoYfEzGrs59gG+HR3qECTlxJQP/HMtT/l9XXr365WY0W2g6FFkvnV21kFPNDit/ihuWAPoYpaTFWVmwXqhAvuz</vt:lpwstr>
  </property>
  <property fmtid="{D5CDD505-2E9C-101B-9397-08002B2CF9AE}" pid="93" name="x1ye=88">
    <vt:lpwstr>l9/4QPXE7IuvPsb9Kz3i+LCF/HOp6LEFVoSgv6uA0iXFzb/Z1k2Kviv18Pia66ut+ZPqNk4x5bZb55J2p21cFvMP8TS1okz6SANCQZGtQi4RU3QIcfaPThGC3ZvuoT1kH/zTGrXOvN7OnEvhppXrKiXuBaoX7g6AQVpscwq3nkEKpr9G/MlEuEnCxZPtqvcqZbchhmXvd6L2AFlSAVxKONiTl1A07lblRP5D0UnTmfKDC3FJ6Q+lk4fYC1CK/hJ</vt:lpwstr>
  </property>
  <property fmtid="{D5CDD505-2E9C-101B-9397-08002B2CF9AE}" pid="94" name="x1ye=89">
    <vt:lpwstr>wokfGmvqeNxGaiC7qnvqXElkT8sO/OjFp07e6kJJcHKOhPjfg0wDfUuWrTLl0+1UDybgU1Tl+kuTv+Za3088x7w5/jGw+ZUOO/vieCC7LQgumM7/A3DtJUkz4/f+LxaGGWVtHzEbO+xpEq1oDJIqreD9TmAqwQiLnQISoOCx0b6Mc4PYRDUZ94ZmxNHTFXJffXC74E7k+ZmujkfxVnoY0VNA6tu8aeuhb4MRXC9bFZeTKlymFfvv5alWMRDh0/V</vt:lpwstr>
  </property>
  <property fmtid="{D5CDD505-2E9C-101B-9397-08002B2CF9AE}" pid="95" name="x1ye=9">
    <vt:lpwstr>rRWehv/HyaRgUOCXZfYkKDE8o6Z/7G1wmlMUO9yehFXJ7sT1zsvvPaix+6BYeg6fG/kRj9tzLI/1fzQ6bWEX0vcAmzqJ+Z0Cewo/MIR7895tmb2w9TpAD7IRGV33jGj2Qin3/FLPBtexsjKD7odSEp7sDTU77KYE52ntTv20P3EPBRuMjcxdsqF8JElt1ZzIueUkKAlWv6PD22d7c5dNPVYpfVruIVKIu/N2mxzt5TrB4NL4V+v22kVVz11CDIs</vt:lpwstr>
  </property>
  <property fmtid="{D5CDD505-2E9C-101B-9397-08002B2CF9AE}" pid="96" name="x1ye=90">
    <vt:lpwstr>0UG0G0X2dXgJOjwxeXpyOv7pZWHzsAhS0ZK87Y01HLn0mKohwocmKHOSaexiwySZGMNzdn+8rkVfrisrzqbmwZGi+KGfx51QEw0701y6HYl+UWMcQnQDJ1XAmUobuhJfdaCr3v5AzHnDb20JWkTl0azGA5r378iXNEFNz7JfP2XZlR7cRbWt6FUbNHk1ThAvXHROHC/KGtlN4kPtK8fLsCXXIrotL+dmwdUM9oHFEXKPewenl35Gucw/ta9mny/</vt:lpwstr>
  </property>
  <property fmtid="{D5CDD505-2E9C-101B-9397-08002B2CF9AE}" pid="97" name="x1ye=91">
    <vt:lpwstr>OgmDs9/RU7eqNIsxp9vqpP2c7P7hpjt7wNzKrrQKoKO5oJajbVEb7bSke63urkiHx1ZQzrAvymaHyL51Hl/5FQpuHXCQPyHO7yugKPYL86hnLjwTcNtWIZihCcOhu3NuKL8jEOORwxCyOzyIxJxyGPb3dvR6e8CDJN2rVw+orQdb0TY73wZZqnUe3h+9Oo/Tz1Fy8gjlZnezualXdzDzZawYZevnFkhcJRYYaqz3OG07jrnX6e1aQOqD9sAwaZi</vt:lpwstr>
  </property>
  <property fmtid="{D5CDD505-2E9C-101B-9397-08002B2CF9AE}" pid="98" name="x1ye=92">
    <vt:lpwstr>GoOrUs3KQglZon9QqfarzOEMI57AFIgfql/H3t754tcfnkgEJfh+NeOTv8EqxT5ukAgZe3WRM1MTXv5Aml+DDwBqsjUQz5Kvurq5mpBU+XWc9s/rsk/U8V/fXswLOBzqt9niiHQWJNfMHbJpV7tXz+1mRH8xwEKVo+TJQbrCNPgWfv+oPG+MHYXMkCGUHHrIwn6a44IqXJPw2R1+vwM1fLKBbIodZdPHBtqutwPJGQ1TG4x8XpdFKmptlRQ6EiR</vt:lpwstr>
  </property>
  <property fmtid="{D5CDD505-2E9C-101B-9397-08002B2CF9AE}" pid="99" name="x1ye=93">
    <vt:lpwstr>2HkYtyDhoCofSLN1P5k5UwsRQTQQy+mw6ZuDPkHf7dvzkJ3MCfvmOcvo1w2SQTNaYIDcNl0IA1agn6rDlipuyNahSAR+OH969H2y9Kn+kH0Sf4w8xz3ccGbxjVdJJhdI78wdz9d8iH4l5XU5YZBGSHMqqNWZPeiVFsUyBd+MoKNALZs1+muhD4P4Cp7hwnh2OMZV6SZIggdKP42YOJZrcNcFV7c1xN1028cvmloaPN0Qot5KBGm8qq1SQlHisv1</vt:lpwstr>
  </property>
  <property fmtid="{D5CDD505-2E9C-101B-9397-08002B2CF9AE}" pid="100" name="x1ye=94">
    <vt:lpwstr>OJNK4UODj15w8hknvyM/SOvdrz9NqXOBBqkN4AKwPGqTwwE/wZSMZGPrweOrXI68P8BO7azgxOLp3xkY4UfpLuL4G0l59NgvT8BkzxbG9iXMSErFNHeIWecnBsfgVG84oYpl1ridOLRMod93/6rqgmnNVQ1g9dqeXWb1ox33TAT2mObwgPJQTk5w3IWKuTCIorenQFKt5/en8URQctBz9hJqhDcy9lp+RA2XYK8B+lZe6fA76v8k5zyqeMGmiVH</vt:lpwstr>
  </property>
  <property fmtid="{D5CDD505-2E9C-101B-9397-08002B2CF9AE}" pid="101" name="x1ye=95">
    <vt:lpwstr>e75C5bdTwogXZH2vSOu9RRuKybOprRmX15Uk77ylujnob9vEum3N+wEPlRvttvjGq9SoNfvcEuEwWvOk62F+Adb4vvFn68/2Aj1w1CWcVWsZwhcQuqEW1xTlzZeE7i6HpavOtXYzAMui9NvH1vHB2B7TjgY0crqGaWNpSnWCc+fRA12omher4d/DJJGoigS6i0U8hsbdfL3PIKR//CGRr3KDQvzj5yfmon+LuMoWjiL64HTSXMVLtg9dO3YIym0</vt:lpwstr>
  </property>
  <property fmtid="{D5CDD505-2E9C-101B-9397-08002B2CF9AE}" pid="102" name="x1ye=96">
    <vt:lpwstr>4+S5NHrcx9M/3lH3cSz8+p2qWq98t2/QkdDNaLM2OHu7ndiJ7VX1jicEyWvZnOYDqOJEhVJop/lE5cTyxEHmWCRubQ+/VK6gdh/wB3HFzPBsMmrUeLXh79YQ0xj0yzjgvRdRTwFToYnuQMDpMpG2jq5XglrWdm2XvOPMFONaXJ2V6SeGga35+uV7/O3ykf8tEyP3zWk+P25gIv1ltGKsj+PZ7a5ioIpe1YfGBxOya83b0EA1mJZ7T3Qk6xwhTIf</vt:lpwstr>
  </property>
  <property fmtid="{D5CDD505-2E9C-101B-9397-08002B2CF9AE}" pid="103" name="x1ye=97">
    <vt:lpwstr>8w5/U9D0c1ouN70AZsO/HGGu5/+yCz8mLTvIYiFj8+iV2U7RgGpr49jRNStFzlEnW7/dFpiu7LoLU6bUMHfcj9MKipZPnWUqgCCNOwZ0rt855R3c7T7X7/eGrprUqVA50ZsiSXlTnyLmitKcqPXxb104NbL6tQ0yJGv1GqptJohN6uUiHkvrtrIDFDnJPEycYxiXhwelQdNH9hIhp4LqqL/Tlo8Fw2UYvSCA8i9Ejri9WzzkrVXF7yNuOlURs1k</vt:lpwstr>
  </property>
  <property fmtid="{D5CDD505-2E9C-101B-9397-08002B2CF9AE}" pid="104" name="x1ye=98">
    <vt:lpwstr>kkAn5oTUn//xf3cDi4DsMi7XUL+p+3cBWg39q8pNwLZ6d7iRWMwf7n1kXz44LyxCv/WSav5Oyq5r0FK+4kaf8MXaBjkSBcN8UtIGoqmgzIECKeeOOICToW54ekkYOc5beWnJHpknWbvX31bcqM2ADw5/qdJQDFdKbf6hWha7Ap8qPEDPmL0Btx2LcTSWHpGhBvQHOiUMD8BfVd8h/TsA9XlTr4s3MFByIcdoI//nKwZIn0Z/woatZWLoxtVHHcb</vt:lpwstr>
  </property>
  <property fmtid="{D5CDD505-2E9C-101B-9397-08002B2CF9AE}" pid="105" name="x1ye=99">
    <vt:lpwstr>PyT8RPJB6OY80Bt8msTyZVUQ0xqWQhPsnhpk3TZe+uwaQ4d3dqkMTgFvgMduf7e+/ZmGEY81QH8WEMX+3u6pj0n2jkktD8QREzLlBCiuf484Z7wU07lrEw4HfamzkCw7eWEuZmSTL4nVbHG5QU1TJ4iXgjR/sT7nfBu836fDwYQ1PMTxgZhDvP9C7CCC+BYtITQDrSQhS9SVt+/WHYGUosnJWBME3WhpFqvKESvv/n9xHi3KztQzQY3Sw1G3K5R</vt:lpwstr>
  </property>
</Properties>
</file>